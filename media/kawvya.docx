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5A367" w14:textId="7E1A74F6" w:rsidR="00F96440" w:rsidRDefault="007804A2">
      <w:pPr>
        <w:spacing w:before="4"/>
        <w:ind w:left="2028" w:right="2224"/>
        <w:jc w:val="center"/>
        <w:rPr>
          <w:sz w:val="63"/>
          <w:szCs w:val="63"/>
        </w:rPr>
      </w:pPr>
      <w:r>
        <w:rPr>
          <w:color w:val="3583CC"/>
          <w:spacing w:val="-1"/>
          <w:w w:val="98"/>
          <w:sz w:val="63"/>
          <w:szCs w:val="63"/>
        </w:rPr>
        <w:t>kawvya</w:t>
      </w:r>
    </w:p>
    <w:p w14:paraId="259A7F96" w14:textId="77777777" w:rsidR="00F96440" w:rsidRDefault="00F96440">
      <w:pPr>
        <w:spacing w:before="3" w:line="120" w:lineRule="exact"/>
        <w:rPr>
          <w:sz w:val="13"/>
          <w:szCs w:val="13"/>
        </w:rPr>
      </w:pPr>
    </w:p>
    <w:p w14:paraId="331D56D0" w14:textId="77777777" w:rsidR="00F96440" w:rsidRDefault="00082C98">
      <w:pPr>
        <w:ind w:left="4022" w:right="4223"/>
        <w:jc w:val="center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 w:rsidR="00175B22">
        <w:rPr>
          <w:color w:val="333333"/>
          <w:sz w:val="21"/>
          <w:szCs w:val="21"/>
        </w:rPr>
        <w:t>aya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2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16"/>
          <w:sz w:val="21"/>
          <w:szCs w:val="21"/>
        </w:rPr>
        <w:t xml:space="preserve"> </w:t>
      </w:r>
      <w:r w:rsidR="00175B22">
        <w:rPr>
          <w:color w:val="333333"/>
          <w:spacing w:val="-1"/>
          <w:w w:val="103"/>
          <w:sz w:val="21"/>
          <w:szCs w:val="21"/>
        </w:rPr>
        <w:t>Line,</w:t>
      </w:r>
    </w:p>
    <w:p w14:paraId="079841AF" w14:textId="77777777" w:rsidR="00F96440" w:rsidRDefault="00175B22">
      <w:pPr>
        <w:spacing w:before="51"/>
        <w:ind w:left="3979" w:right="4177"/>
        <w:jc w:val="center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Vizag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AP</w:t>
      </w:r>
    </w:p>
    <w:p w14:paraId="771C7B10" w14:textId="6E4A02F4" w:rsidR="00F96440" w:rsidRDefault="00082C98">
      <w:pPr>
        <w:spacing w:before="2" w:line="280" w:lineRule="atLeast"/>
        <w:ind w:left="3382" w:right="3580" w:hanging="10"/>
        <w:jc w:val="center"/>
        <w:rPr>
          <w:sz w:val="21"/>
          <w:szCs w:val="21"/>
        </w:rPr>
      </w:pPr>
      <w:r>
        <w:rPr>
          <w:color w:val="333333"/>
          <w:w w:val="99"/>
          <w:sz w:val="21"/>
          <w:szCs w:val="21"/>
        </w:rPr>
        <w:t xml:space="preserve"> </w:t>
      </w:r>
      <w:r w:rsidR="007804A2">
        <w:rPr>
          <w:color w:val="333333"/>
          <w:spacing w:val="-2"/>
          <w:w w:val="106"/>
          <w:sz w:val="21"/>
          <w:szCs w:val="21"/>
        </w:rPr>
        <w:t>kawvya</w:t>
      </w:r>
      <w:hyperlink r:id="rId7">
        <w:r>
          <w:rPr>
            <w:color w:val="333333"/>
            <w:spacing w:val="2"/>
            <w:w w:val="92"/>
            <w:sz w:val="21"/>
            <w:szCs w:val="21"/>
          </w:rPr>
          <w:t>@</w:t>
        </w:r>
        <w:r>
          <w:rPr>
            <w:color w:val="333333"/>
            <w:spacing w:val="-1"/>
            <w:sz w:val="21"/>
            <w:szCs w:val="21"/>
          </w:rPr>
          <w:t>g</w:t>
        </w:r>
        <w:r>
          <w:rPr>
            <w:color w:val="333333"/>
            <w:spacing w:val="-2"/>
            <w:w w:val="106"/>
            <w:sz w:val="21"/>
            <w:szCs w:val="21"/>
          </w:rPr>
          <w:t>m</w:t>
        </w:r>
        <w:r>
          <w:rPr>
            <w:color w:val="333333"/>
            <w:spacing w:val="-3"/>
            <w:w w:val="115"/>
            <w:sz w:val="21"/>
            <w:szCs w:val="21"/>
          </w:rPr>
          <w:t>a</w:t>
        </w:r>
        <w:r>
          <w:rPr>
            <w:color w:val="333333"/>
            <w:spacing w:val="1"/>
            <w:w w:val="88"/>
            <w:sz w:val="21"/>
            <w:szCs w:val="21"/>
          </w:rPr>
          <w:t>i</w:t>
        </w:r>
        <w:r>
          <w:rPr>
            <w:color w:val="333333"/>
            <w:spacing w:val="-1"/>
            <w:w w:val="92"/>
            <w:sz w:val="21"/>
            <w:szCs w:val="21"/>
          </w:rPr>
          <w:t>l</w:t>
        </w:r>
        <w:r>
          <w:rPr>
            <w:color w:val="333333"/>
            <w:w w:val="99"/>
            <w:sz w:val="21"/>
            <w:szCs w:val="21"/>
          </w:rPr>
          <w:t>.</w:t>
        </w:r>
        <w:r>
          <w:rPr>
            <w:color w:val="333333"/>
            <w:spacing w:val="2"/>
            <w:w w:val="102"/>
            <w:sz w:val="21"/>
            <w:szCs w:val="21"/>
          </w:rPr>
          <w:t>c</w:t>
        </w:r>
        <w:r>
          <w:rPr>
            <w:color w:val="333333"/>
            <w:spacing w:val="-1"/>
            <w:w w:val="108"/>
            <w:sz w:val="21"/>
            <w:szCs w:val="21"/>
          </w:rPr>
          <w:t>o</w:t>
        </w:r>
        <w:r>
          <w:rPr>
            <w:color w:val="333333"/>
            <w:w w:val="106"/>
            <w:sz w:val="21"/>
            <w:szCs w:val="21"/>
          </w:rPr>
          <w:t>m</w:t>
        </w:r>
      </w:hyperlink>
    </w:p>
    <w:p w14:paraId="1AAA0043" w14:textId="77777777" w:rsidR="00F96440" w:rsidRDefault="00F96440">
      <w:pPr>
        <w:spacing w:line="200" w:lineRule="exact"/>
      </w:pPr>
    </w:p>
    <w:p w14:paraId="06D8D01A" w14:textId="77777777" w:rsidR="00F96440" w:rsidRDefault="00F96440">
      <w:pPr>
        <w:spacing w:line="200" w:lineRule="exact"/>
      </w:pPr>
    </w:p>
    <w:p w14:paraId="46B42D0B" w14:textId="77777777" w:rsidR="00F96440" w:rsidRDefault="00F96440">
      <w:pPr>
        <w:spacing w:line="200" w:lineRule="exact"/>
      </w:pPr>
    </w:p>
    <w:p w14:paraId="0930D04C" w14:textId="77777777" w:rsidR="00F96440" w:rsidRDefault="00F96440">
      <w:pPr>
        <w:spacing w:before="10" w:line="240" w:lineRule="exact"/>
        <w:rPr>
          <w:sz w:val="24"/>
          <w:szCs w:val="24"/>
        </w:rPr>
      </w:pPr>
    </w:p>
    <w:p w14:paraId="30B3AA29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98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spacing w:val="1"/>
          <w:w w:val="122"/>
          <w:sz w:val="29"/>
          <w:szCs w:val="29"/>
        </w:rPr>
        <w:t>mm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w w:val="113"/>
          <w:sz w:val="29"/>
          <w:szCs w:val="29"/>
        </w:rPr>
        <w:t>y</w:t>
      </w:r>
    </w:p>
    <w:p w14:paraId="7793A35C" w14:textId="77777777" w:rsidR="00F96440" w:rsidRDefault="00F96440">
      <w:pPr>
        <w:spacing w:before="15" w:line="200" w:lineRule="exact"/>
      </w:pPr>
    </w:p>
    <w:p w14:paraId="75EEF0A9" w14:textId="3235F8A2" w:rsidR="00F96440" w:rsidRDefault="009B0236">
      <w:pPr>
        <w:spacing w:before="28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772A90A9" wp14:editId="32C45D24">
                <wp:simplePos x="0" y="0"/>
                <wp:positionH relativeFrom="page">
                  <wp:posOffset>1197610</wp:posOffset>
                </wp:positionH>
                <wp:positionV relativeFrom="paragraph">
                  <wp:posOffset>78105</wp:posOffset>
                </wp:positionV>
                <wp:extent cx="47625" cy="47625"/>
                <wp:effectExtent l="16510" t="8890" r="12065" b="10160"/>
                <wp:wrapNone/>
                <wp:docPr id="120941729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23"/>
                          <a:chExt cx="75" cy="75"/>
                        </a:xfrm>
                      </wpg:grpSpPr>
                      <wps:wsp>
                        <wps:cNvPr id="549242651" name="Freeform 65"/>
                        <wps:cNvSpPr>
                          <a:spLocks/>
                        </wps:cNvSpPr>
                        <wps:spPr bwMode="auto">
                          <a:xfrm>
                            <a:off x="1890" y="127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60 127"/>
                              <a:gd name="T3" fmla="*/ 160 h 68"/>
                              <a:gd name="T4" fmla="+- 0 1950 1890"/>
                              <a:gd name="T5" fmla="*/ T4 w 68"/>
                              <a:gd name="T6" fmla="+- 0 181 127"/>
                              <a:gd name="T7" fmla="*/ 181 h 68"/>
                              <a:gd name="T8" fmla="+- 0 1932 1890"/>
                              <a:gd name="T9" fmla="*/ T8 w 68"/>
                              <a:gd name="T10" fmla="+- 0 193 127"/>
                              <a:gd name="T11" fmla="*/ 193 h 68"/>
                              <a:gd name="T12" fmla="+- 0 1924 1890"/>
                              <a:gd name="T13" fmla="*/ T12 w 68"/>
                              <a:gd name="T14" fmla="+- 0 194 127"/>
                              <a:gd name="T15" fmla="*/ 194 h 68"/>
                              <a:gd name="T16" fmla="+- 0 1903 1890"/>
                              <a:gd name="T17" fmla="*/ T16 w 68"/>
                              <a:gd name="T18" fmla="+- 0 187 127"/>
                              <a:gd name="T19" fmla="*/ 187 h 68"/>
                              <a:gd name="T20" fmla="+- 0 1891 1890"/>
                              <a:gd name="T21" fmla="*/ T20 w 68"/>
                              <a:gd name="T22" fmla="+- 0 169 127"/>
                              <a:gd name="T23" fmla="*/ 169 h 68"/>
                              <a:gd name="T24" fmla="+- 0 1890 1890"/>
                              <a:gd name="T25" fmla="*/ T24 w 68"/>
                              <a:gd name="T26" fmla="+- 0 160 127"/>
                              <a:gd name="T27" fmla="*/ 160 h 68"/>
                              <a:gd name="T28" fmla="+- 0 1897 1890"/>
                              <a:gd name="T29" fmla="*/ T28 w 68"/>
                              <a:gd name="T30" fmla="+- 0 140 127"/>
                              <a:gd name="T31" fmla="*/ 140 h 68"/>
                              <a:gd name="T32" fmla="+- 0 1915 1890"/>
                              <a:gd name="T33" fmla="*/ T32 w 68"/>
                              <a:gd name="T34" fmla="+- 0 128 127"/>
                              <a:gd name="T35" fmla="*/ 128 h 68"/>
                              <a:gd name="T36" fmla="+- 0 1924 1890"/>
                              <a:gd name="T37" fmla="*/ T36 w 68"/>
                              <a:gd name="T38" fmla="+- 0 127 127"/>
                              <a:gd name="T39" fmla="*/ 127 h 68"/>
                              <a:gd name="T40" fmla="+- 0 1944 1890"/>
                              <a:gd name="T41" fmla="*/ T40 w 68"/>
                              <a:gd name="T42" fmla="+- 0 134 127"/>
                              <a:gd name="T43" fmla="*/ 134 h 68"/>
                              <a:gd name="T44" fmla="+- 0 1956 1890"/>
                              <a:gd name="T45" fmla="*/ T44 w 68"/>
                              <a:gd name="T46" fmla="+- 0 152 127"/>
                              <a:gd name="T47" fmla="*/ 152 h 68"/>
                              <a:gd name="T48" fmla="+- 0 1958 1890"/>
                              <a:gd name="T49" fmla="*/ T48 w 68"/>
                              <a:gd name="T50" fmla="+- 0 160 127"/>
                              <a:gd name="T51" fmla="*/ 160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639471" name="Freeform 64"/>
                        <wps:cNvSpPr>
                          <a:spLocks/>
                        </wps:cNvSpPr>
                        <wps:spPr bwMode="auto">
                          <a:xfrm>
                            <a:off x="1890" y="127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60 127"/>
                              <a:gd name="T3" fmla="*/ 160 h 68"/>
                              <a:gd name="T4" fmla="+- 0 1950 1890"/>
                              <a:gd name="T5" fmla="*/ T4 w 68"/>
                              <a:gd name="T6" fmla="+- 0 181 127"/>
                              <a:gd name="T7" fmla="*/ 181 h 68"/>
                              <a:gd name="T8" fmla="+- 0 1932 1890"/>
                              <a:gd name="T9" fmla="*/ T8 w 68"/>
                              <a:gd name="T10" fmla="+- 0 193 127"/>
                              <a:gd name="T11" fmla="*/ 193 h 68"/>
                              <a:gd name="T12" fmla="+- 0 1924 1890"/>
                              <a:gd name="T13" fmla="*/ T12 w 68"/>
                              <a:gd name="T14" fmla="+- 0 194 127"/>
                              <a:gd name="T15" fmla="*/ 194 h 68"/>
                              <a:gd name="T16" fmla="+- 0 1903 1890"/>
                              <a:gd name="T17" fmla="*/ T16 w 68"/>
                              <a:gd name="T18" fmla="+- 0 187 127"/>
                              <a:gd name="T19" fmla="*/ 187 h 68"/>
                              <a:gd name="T20" fmla="+- 0 1891 1890"/>
                              <a:gd name="T21" fmla="*/ T20 w 68"/>
                              <a:gd name="T22" fmla="+- 0 169 127"/>
                              <a:gd name="T23" fmla="*/ 169 h 68"/>
                              <a:gd name="T24" fmla="+- 0 1890 1890"/>
                              <a:gd name="T25" fmla="*/ T24 w 68"/>
                              <a:gd name="T26" fmla="+- 0 160 127"/>
                              <a:gd name="T27" fmla="*/ 160 h 68"/>
                              <a:gd name="T28" fmla="+- 0 1897 1890"/>
                              <a:gd name="T29" fmla="*/ T28 w 68"/>
                              <a:gd name="T30" fmla="+- 0 140 127"/>
                              <a:gd name="T31" fmla="*/ 140 h 68"/>
                              <a:gd name="T32" fmla="+- 0 1915 1890"/>
                              <a:gd name="T33" fmla="*/ T32 w 68"/>
                              <a:gd name="T34" fmla="+- 0 128 127"/>
                              <a:gd name="T35" fmla="*/ 128 h 68"/>
                              <a:gd name="T36" fmla="+- 0 1924 1890"/>
                              <a:gd name="T37" fmla="*/ T36 w 68"/>
                              <a:gd name="T38" fmla="+- 0 127 127"/>
                              <a:gd name="T39" fmla="*/ 127 h 68"/>
                              <a:gd name="T40" fmla="+- 0 1944 1890"/>
                              <a:gd name="T41" fmla="*/ T40 w 68"/>
                              <a:gd name="T42" fmla="+- 0 134 127"/>
                              <a:gd name="T43" fmla="*/ 134 h 68"/>
                              <a:gd name="T44" fmla="+- 0 1956 1890"/>
                              <a:gd name="T45" fmla="*/ T44 w 68"/>
                              <a:gd name="T46" fmla="+- 0 152 127"/>
                              <a:gd name="T47" fmla="*/ 152 h 68"/>
                              <a:gd name="T48" fmla="+- 0 1958 1890"/>
                              <a:gd name="T49" fmla="*/ T48 w 68"/>
                              <a:gd name="T50" fmla="+- 0 160 127"/>
                              <a:gd name="T51" fmla="*/ 160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999F3" id="Group 63" o:spid="_x0000_s1026" style="position:absolute;margin-left:94.3pt;margin-top:6.15pt;width:3.75pt;height:3.75pt;z-index:-251667456;mso-position-horizontal-relative:page" coordorigin="1886,123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">
                <v:shape id="Freeform 65" o:spid="_x0000_s1027" style="position:absolute;left:1890;top:127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" path="m68,33l60,54,42,66r-8,1l13,60,1,42,,33,7,13,25,1,34,,54,7,66,25r2,8xe" fillcolor="#333" stroked="f">
                  <v:path arrowok="t" o:connecttype="custom" o:connectlocs="68,160;60,181;42,193;34,194;13,187;1,169;0,160;7,140;25,128;34,127;54,134;66,152;68,160" o:connectangles="0,0,0,0,0,0,0,0,0,0,0,0,0"/>
                </v:shape>
                <v:shape id="Freeform 64" o:spid="_x0000_s1028" style="position:absolute;left:1890;top:127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" path="m68,33l60,54,42,66r-8,1l13,60,1,42,,33,7,13,25,1,34,,54,7,66,25r2,8e" filled="f" strokecolor="#333" strokeweight=".1323mm">
                  <v:path arrowok="t" o:connecttype="custom" o:connectlocs="68,160;60,181;42,193;34,194;13,187;1,169;0,160;7,140;25,128;34,127;54,134;66,152;68,160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41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15"/>
          <w:sz w:val="21"/>
          <w:szCs w:val="21"/>
        </w:rPr>
        <w:t xml:space="preserve"> </w:t>
      </w:r>
      <w:r w:rsidR="00082C98">
        <w:rPr>
          <w:color w:val="333333"/>
          <w:spacing w:val="1"/>
          <w:w w:val="95"/>
          <w:sz w:val="21"/>
          <w:szCs w:val="21"/>
        </w:rPr>
        <w:t>F</w:t>
      </w:r>
      <w:r w:rsidR="00082C98">
        <w:rPr>
          <w:color w:val="333333"/>
          <w:spacing w:val="-2"/>
          <w:w w:val="95"/>
          <w:sz w:val="21"/>
          <w:szCs w:val="21"/>
        </w:rPr>
        <w:t>u</w:t>
      </w:r>
      <w:r w:rsidR="00082C98">
        <w:rPr>
          <w:color w:val="333333"/>
          <w:spacing w:val="-1"/>
          <w:w w:val="95"/>
          <w:sz w:val="21"/>
          <w:szCs w:val="21"/>
        </w:rPr>
        <w:t>l</w:t>
      </w:r>
      <w:r w:rsidR="00082C98">
        <w:rPr>
          <w:color w:val="333333"/>
          <w:w w:val="95"/>
          <w:sz w:val="21"/>
          <w:szCs w:val="21"/>
        </w:rPr>
        <w:t>l</w:t>
      </w:r>
      <w:r w:rsidR="00082C98">
        <w:rPr>
          <w:color w:val="333333"/>
          <w:spacing w:val="-4"/>
          <w:w w:val="9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ta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k</w:t>
      </w:r>
      <w:r w:rsidR="00082C98">
        <w:rPr>
          <w:color w:val="333333"/>
          <w:spacing w:val="17"/>
          <w:sz w:val="21"/>
          <w:szCs w:val="21"/>
        </w:rPr>
        <w:t xml:space="preserve"> 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3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9"/>
          <w:sz w:val="21"/>
          <w:szCs w:val="21"/>
        </w:rPr>
        <w:t>.</w:t>
      </w:r>
    </w:p>
    <w:p w14:paraId="6A93877E" w14:textId="0ACDE51E" w:rsidR="00F96440" w:rsidRDefault="009B0236">
      <w:pPr>
        <w:spacing w:before="51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36FCAD0A" wp14:editId="252EADCA">
                <wp:simplePos x="0" y="0"/>
                <wp:positionH relativeFrom="page">
                  <wp:posOffset>1197610</wp:posOffset>
                </wp:positionH>
                <wp:positionV relativeFrom="paragraph">
                  <wp:posOffset>92710</wp:posOffset>
                </wp:positionV>
                <wp:extent cx="47625" cy="47625"/>
                <wp:effectExtent l="16510" t="13970" r="12065" b="14605"/>
                <wp:wrapNone/>
                <wp:docPr id="1645585038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46"/>
                          <a:chExt cx="75" cy="75"/>
                        </a:xfrm>
                      </wpg:grpSpPr>
                      <wps:wsp>
                        <wps:cNvPr id="1056060423" name="Freeform 62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270495" name="Freeform 61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0EFFE7" id="Group 60" o:spid="_x0000_s1026" style="position:absolute;margin-left:94.3pt;margin-top:7.3pt;width:3.75pt;height:3.75pt;z-index:-251666432;mso-position-horizontal-relative:page" coordorigin="1886,146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">
                <v:shape id="Freeform 62" o:spid="_x0000_s1027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" path="m68,33l60,54,42,66r-8,1l13,60,1,42,,33,7,13,25,1,34,,54,7,66,25r2,8xe" fillcolor="#333" stroked="f">
                  <v:path arrowok="t" o:connecttype="custom" o:connectlocs="68,183;60,204;42,216;34,217;13,210;1,192;0,183;7,163;25,151;34,150;54,157;66,175;68,183" o:connectangles="0,0,0,0,0,0,0,0,0,0,0,0,0"/>
                </v:shape>
                <v:shape id="Freeform 61" o:spid="_x0000_s1028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183;60,204;42,216;34,217;13,210;1,192;0,183;7,163;25,151;34,150;54,157;66,175;68,183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Py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28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3"/>
          <w:sz w:val="21"/>
          <w:szCs w:val="21"/>
        </w:rPr>
        <w:t>y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21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w w:val="99"/>
          <w:sz w:val="21"/>
          <w:szCs w:val="21"/>
        </w:rPr>
        <w:t>.</w:t>
      </w:r>
    </w:p>
    <w:p w14:paraId="38C1CF9B" w14:textId="0F04064E" w:rsidR="00F96440" w:rsidRDefault="009B0236">
      <w:pPr>
        <w:spacing w:before="51" w:line="290" w:lineRule="auto"/>
        <w:ind w:left="918" w:right="1644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16872609" wp14:editId="59E05AB0">
                <wp:simplePos x="0" y="0"/>
                <wp:positionH relativeFrom="page">
                  <wp:posOffset>1197610</wp:posOffset>
                </wp:positionH>
                <wp:positionV relativeFrom="paragraph">
                  <wp:posOffset>92710</wp:posOffset>
                </wp:positionV>
                <wp:extent cx="47625" cy="47625"/>
                <wp:effectExtent l="16510" t="8890" r="12065" b="10160"/>
                <wp:wrapNone/>
                <wp:docPr id="68440343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46"/>
                          <a:chExt cx="75" cy="75"/>
                        </a:xfrm>
                      </wpg:grpSpPr>
                      <wps:wsp>
                        <wps:cNvPr id="637243921" name="Freeform 59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243907" name="Freeform 58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90B3B8" id="Group 57" o:spid="_x0000_s1026" style="position:absolute;margin-left:94.3pt;margin-top:7.3pt;width:3.75pt;height:3.75pt;z-index:-251665408;mso-position-horizontal-relative:page" coordorigin="1886,146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">
                <v:shape id="Freeform 59" o:spid="_x0000_s1027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" path="m68,33l60,54,42,66r-8,1l13,60,1,42,,33,7,13,25,1,34,,54,7,66,25r2,8xe" fillcolor="#333" stroked="f">
                  <v:path arrowok="t" o:connecttype="custom" o:connectlocs="68,183;60,204;42,216;34,217;13,210;1,192;0,183;7,163;25,151;34,150;54,157;66,175;68,183" o:connectangles="0,0,0,0,0,0,0,0,0,0,0,0,0"/>
                </v:shape>
                <v:shape id="Freeform 58" o:spid="_x0000_s1028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" path="m68,33l60,54,42,66r-8,1l13,60,1,42,,33,7,13,25,1,34,,54,7,66,25r2,8e" filled="f" strokecolor="#333" strokeweight=".1323mm">
                  <v:path arrowok="t" o:connecttype="custom" o:connectlocs="68,183;60,204;42,216;34,217;13,210;1,192;0,183;7,163;25,151;34,150;54,157;66,175;68,183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59CAF319" wp14:editId="3DDD1FFF">
                <wp:simplePos x="0" y="0"/>
                <wp:positionH relativeFrom="page">
                  <wp:posOffset>1197610</wp:posOffset>
                </wp:positionH>
                <wp:positionV relativeFrom="paragraph">
                  <wp:posOffset>278130</wp:posOffset>
                </wp:positionV>
                <wp:extent cx="47625" cy="47625"/>
                <wp:effectExtent l="16510" t="13335" r="12065" b="15240"/>
                <wp:wrapNone/>
                <wp:docPr id="2131737466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438"/>
                          <a:chExt cx="75" cy="75"/>
                        </a:xfrm>
                      </wpg:grpSpPr>
                      <wps:wsp>
                        <wps:cNvPr id="1354045759" name="Freeform 56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694672" name="Freeform 55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610D2F" id="Group 54" o:spid="_x0000_s1026" style="position:absolute;margin-left:94.3pt;margin-top:21.9pt;width:3.75pt;height:3.75pt;z-index:-251664384;mso-position-horizontal-relative:page" coordorigin="1886,438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">
                <v:shape id="Freeform 56" o:spid="_x0000_s1027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" path="m68,34l60,55,42,66r-8,2l13,60,1,43,,34,7,13,25,1,34,,54,7,66,25r2,9xe" fillcolor="#333" stroked="f">
                  <v:path arrowok="t" o:connecttype="custom" o:connectlocs="68,476;60,497;42,508;34,510;13,502;1,485;0,476;7,455;25,443;34,442;54,449;66,467;68,476" o:connectangles="0,0,0,0,0,0,0,0,0,0,0,0,0"/>
                </v:shape>
                <v:shape id="Freeform 55" o:spid="_x0000_s1028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" path="m68,34l60,55,42,66r-8,2l13,60,1,43,,34,7,13,25,1,34,,54,7,66,25r2,9e" filled="f" strokecolor="#333" strokeweight=".1323mm">
                  <v:path arrowok="t" o:connecttype="custom" o:connectlocs="68,476;60,497;42,508;34,510;13,502;1,485;0,476;7,455;25,443;34,442;54,449;66,467;68,476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Py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25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wo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3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1"/>
          <w:w w:val="89"/>
          <w:sz w:val="21"/>
          <w:szCs w:val="21"/>
        </w:rPr>
        <w:t>j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88"/>
          <w:sz w:val="21"/>
          <w:szCs w:val="21"/>
        </w:rPr>
        <w:t>Z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41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lo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3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 xml:space="preserve"> </w:t>
      </w:r>
      <w:r w:rsidR="00082C98">
        <w:rPr>
          <w:color w:val="333333"/>
          <w:spacing w:val="1"/>
          <w:w w:val="88"/>
          <w:sz w:val="21"/>
          <w:szCs w:val="21"/>
        </w:rPr>
        <w:t>F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99"/>
          <w:sz w:val="21"/>
          <w:szCs w:val="21"/>
        </w:rPr>
        <w:t>k</w:t>
      </w:r>
      <w:r w:rsidR="00082C98">
        <w:rPr>
          <w:color w:val="333333"/>
          <w:w w:val="107"/>
          <w:sz w:val="21"/>
          <w:szCs w:val="21"/>
        </w:rPr>
        <w:t>s</w:t>
      </w:r>
    </w:p>
    <w:p w14:paraId="7E46372F" w14:textId="7E949E21" w:rsidR="00F96440" w:rsidRDefault="009B0236">
      <w:pPr>
        <w:spacing w:before="2" w:line="290" w:lineRule="auto"/>
        <w:ind w:left="918" w:right="1636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59DCD907" wp14:editId="70A4D537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1747802225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635849177" name="Freeform 53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651402" name="Freeform 52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536E6" id="Group 51" o:spid="_x0000_s1026" style="position:absolute;margin-left:94.3pt;margin-top:4.85pt;width:3.75pt;height:3.75pt;z-index:-251663360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">
                <v:shape id="Freeform 53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52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087EBE4F" wp14:editId="0B9F7883">
                <wp:simplePos x="0" y="0"/>
                <wp:positionH relativeFrom="page">
                  <wp:posOffset>1197610</wp:posOffset>
                </wp:positionH>
                <wp:positionV relativeFrom="paragraph">
                  <wp:posOffset>247015</wp:posOffset>
                </wp:positionV>
                <wp:extent cx="47625" cy="47625"/>
                <wp:effectExtent l="16510" t="13970" r="12065" b="14605"/>
                <wp:wrapNone/>
                <wp:docPr id="1995091400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389"/>
                          <a:chExt cx="75" cy="75"/>
                        </a:xfrm>
                      </wpg:grpSpPr>
                      <wps:wsp>
                        <wps:cNvPr id="2060676717" name="Freeform 50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248382" name="Freeform 49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B9AB1" id="Group 48" o:spid="_x0000_s1026" style="position:absolute;margin-left:94.3pt;margin-top:19.45pt;width:3.75pt;height:3.75pt;z-index:-251662336;mso-position-horizontal-relative:page" coordorigin="1886,389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">
                <v:shape id="Freeform 50" o:spid="_x0000_s1027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" path="m68,34l60,55,42,66r-8,2l13,60,1,43,,34,7,13,25,1,34,,54,7,66,25r2,9xe" fillcolor="#333" stroked="f">
                  <v:path arrowok="t" o:connecttype="custom" o:connectlocs="68,427;60,448;42,459;34,461;13,453;1,436;0,427;7,406;25,394;34,393;54,400;66,418;68,427" o:connectangles="0,0,0,0,0,0,0,0,0,0,0,0,0"/>
                </v:shape>
                <v:shape id="Freeform 49" o:spid="_x0000_s1028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" path="m68,34l60,55,42,66r-8,2l13,60,1,43,,34,7,13,25,1,34,,54,7,66,25r2,9e" filled="f" strokecolor="#333" strokeweight=".1323mm">
                  <v:path arrowok="t" o:connecttype="custom" o:connectlocs="68,427;60,448;42,459;34,461;13,453;1,436;0,427;7,406;25,394;34,393;54,400;66,418;68,427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7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2"/>
          <w:sz w:val="21"/>
          <w:szCs w:val="21"/>
        </w:rPr>
        <w:t>c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7"/>
          <w:sz w:val="21"/>
          <w:szCs w:val="21"/>
        </w:rPr>
        <w:t>s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2"/>
          <w:w w:val="87"/>
          <w:sz w:val="21"/>
          <w:szCs w:val="21"/>
        </w:rPr>
        <w:t>H</w:t>
      </w:r>
      <w:r w:rsidR="00082C98">
        <w:rPr>
          <w:color w:val="333333"/>
          <w:w w:val="87"/>
          <w:sz w:val="21"/>
          <w:szCs w:val="21"/>
        </w:rPr>
        <w:t>T</w:t>
      </w:r>
      <w:r w:rsidR="00082C98">
        <w:rPr>
          <w:color w:val="333333"/>
          <w:spacing w:val="-3"/>
          <w:w w:val="87"/>
          <w:sz w:val="21"/>
          <w:szCs w:val="21"/>
        </w:rPr>
        <w:t>M</w:t>
      </w:r>
      <w:r w:rsidR="00082C98">
        <w:rPr>
          <w:color w:val="333333"/>
          <w:spacing w:val="3"/>
          <w:w w:val="87"/>
          <w:sz w:val="21"/>
          <w:szCs w:val="21"/>
        </w:rPr>
        <w:t>L</w:t>
      </w:r>
      <w:r w:rsidR="00082C98">
        <w:rPr>
          <w:color w:val="333333"/>
          <w:spacing w:val="1"/>
          <w:w w:val="87"/>
          <w:sz w:val="21"/>
          <w:szCs w:val="21"/>
        </w:rPr>
        <w:t>5</w:t>
      </w:r>
      <w:r w:rsidR="00082C98">
        <w:rPr>
          <w:color w:val="333333"/>
          <w:w w:val="87"/>
          <w:sz w:val="21"/>
          <w:szCs w:val="21"/>
        </w:rPr>
        <w:t>,</w:t>
      </w:r>
      <w:r w:rsidR="00082C98">
        <w:rPr>
          <w:color w:val="333333"/>
          <w:spacing w:val="2"/>
          <w:w w:val="8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2"/>
          <w:sz w:val="21"/>
          <w:szCs w:val="21"/>
        </w:rPr>
        <w:t>scr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3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3"/>
          <w:sz w:val="21"/>
          <w:szCs w:val="21"/>
        </w:rPr>
        <w:t>Q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12"/>
          <w:sz w:val="21"/>
          <w:szCs w:val="21"/>
        </w:rPr>
        <w:t xml:space="preserve"> </w:t>
      </w:r>
      <w:r w:rsidR="00082C98">
        <w:rPr>
          <w:color w:val="333333"/>
          <w:spacing w:val="-2"/>
          <w:w w:val="65"/>
          <w:sz w:val="21"/>
          <w:szCs w:val="21"/>
        </w:rPr>
        <w:t>Y</w:t>
      </w:r>
      <w:r w:rsidR="00082C98">
        <w:rPr>
          <w:color w:val="333333"/>
          <w:w w:val="89"/>
          <w:sz w:val="21"/>
          <w:szCs w:val="21"/>
        </w:rPr>
        <w:t>U</w:t>
      </w:r>
      <w:r w:rsidR="00082C98">
        <w:rPr>
          <w:color w:val="333333"/>
          <w:spacing w:val="-3"/>
          <w:w w:val="78"/>
          <w:sz w:val="21"/>
          <w:szCs w:val="21"/>
        </w:rPr>
        <w:t>I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w w:val="92"/>
          <w:sz w:val="21"/>
          <w:szCs w:val="21"/>
        </w:rPr>
        <w:t xml:space="preserve">CSS, </w:t>
      </w:r>
      <w:r w:rsidR="00082C98">
        <w:rPr>
          <w:color w:val="333333"/>
          <w:spacing w:val="-3"/>
          <w:w w:val="88"/>
          <w:sz w:val="21"/>
          <w:szCs w:val="21"/>
        </w:rPr>
        <w:t>B</w:t>
      </w:r>
      <w:r w:rsidR="00082C98">
        <w:rPr>
          <w:color w:val="333333"/>
          <w:spacing w:val="-1"/>
          <w:w w:val="108"/>
          <w:sz w:val="21"/>
          <w:szCs w:val="21"/>
        </w:rPr>
        <w:t>oo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w w:val="99"/>
          <w:sz w:val="21"/>
          <w:szCs w:val="21"/>
        </w:rPr>
        <w:t>.</w:t>
      </w:r>
    </w:p>
    <w:p w14:paraId="66C00A05" w14:textId="13544894" w:rsidR="00F96440" w:rsidRDefault="009B0236">
      <w:pPr>
        <w:spacing w:before="2" w:line="290" w:lineRule="auto"/>
        <w:ind w:left="918" w:right="3121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01578B3C" wp14:editId="0143710A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131939586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1718661531" name="Freeform 47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314288" name="Freeform 46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CFEFC6" id="Group 45" o:spid="_x0000_s1026" style="position:absolute;margin-left:94.3pt;margin-top:4.85pt;width:3.75pt;height:3.75pt;z-index:-251661312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">
                <v:shape id="Freeform 47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46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685288F" wp14:editId="3A69AB30">
                <wp:simplePos x="0" y="0"/>
                <wp:positionH relativeFrom="page">
                  <wp:posOffset>1197610</wp:posOffset>
                </wp:positionH>
                <wp:positionV relativeFrom="paragraph">
                  <wp:posOffset>247015</wp:posOffset>
                </wp:positionV>
                <wp:extent cx="47625" cy="47625"/>
                <wp:effectExtent l="16510" t="13970" r="12065" b="14605"/>
                <wp:wrapNone/>
                <wp:docPr id="101717122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389"/>
                          <a:chExt cx="75" cy="75"/>
                        </a:xfrm>
                      </wpg:grpSpPr>
                      <wps:wsp>
                        <wps:cNvPr id="349026896" name="Freeform 44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537939" name="Freeform 43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D130F" id="Group 42" o:spid="_x0000_s1026" style="position:absolute;margin-left:94.3pt;margin-top:19.45pt;width:3.75pt;height:3.75pt;z-index:-251660288;mso-position-horizontal-relative:page" coordorigin="1886,389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">
                <v:shape id="Freeform 44" o:spid="_x0000_s1027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" path="m68,34l60,55,42,66r-8,2l13,60,1,43,,34,7,13,25,1,34,,54,7,66,25r2,9xe" fillcolor="#333" stroked="f">
                  <v:path arrowok="t" o:connecttype="custom" o:connectlocs="68,427;60,448;42,459;34,461;13,453;1,436;0,427;7,406;25,394;34,393;54,400;66,418;68,427" o:connectangles="0,0,0,0,0,0,0,0,0,0,0,0,0"/>
                </v:shape>
                <v:shape id="Freeform 43" o:spid="_x0000_s1028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" path="m68,34l60,55,42,66r-8,2l13,60,1,43,,34,7,13,25,1,34,,54,7,66,25r2,9e" filled="f" strokecolor="#333" strokeweight=".1323mm">
                  <v:path arrowok="t" o:connecttype="custom" o:connectlocs="68,427;60,448;42,459;34,461;13,453;1,436;0,427;7,406;25,394;34,393;54,400;66,418;68,427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0D71AC6D" wp14:editId="1228010C">
                <wp:simplePos x="0" y="0"/>
                <wp:positionH relativeFrom="page">
                  <wp:posOffset>1197610</wp:posOffset>
                </wp:positionH>
                <wp:positionV relativeFrom="paragraph">
                  <wp:posOffset>433070</wp:posOffset>
                </wp:positionV>
                <wp:extent cx="47625" cy="47625"/>
                <wp:effectExtent l="16510" t="9525" r="12065" b="9525"/>
                <wp:wrapNone/>
                <wp:docPr id="102013276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682"/>
                          <a:chExt cx="75" cy="75"/>
                        </a:xfrm>
                      </wpg:grpSpPr>
                      <wps:wsp>
                        <wps:cNvPr id="1383641674" name="Freeform 41"/>
                        <wps:cNvSpPr>
                          <a:spLocks/>
                        </wps:cNvSpPr>
                        <wps:spPr bwMode="auto">
                          <a:xfrm>
                            <a:off x="1890" y="686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719 686"/>
                              <a:gd name="T3" fmla="*/ 719 h 68"/>
                              <a:gd name="T4" fmla="+- 0 1950 1890"/>
                              <a:gd name="T5" fmla="*/ T4 w 68"/>
                              <a:gd name="T6" fmla="+- 0 740 686"/>
                              <a:gd name="T7" fmla="*/ 740 h 68"/>
                              <a:gd name="T8" fmla="+- 0 1932 1890"/>
                              <a:gd name="T9" fmla="*/ T8 w 68"/>
                              <a:gd name="T10" fmla="+- 0 752 686"/>
                              <a:gd name="T11" fmla="*/ 752 h 68"/>
                              <a:gd name="T12" fmla="+- 0 1924 1890"/>
                              <a:gd name="T13" fmla="*/ T12 w 68"/>
                              <a:gd name="T14" fmla="+- 0 753 686"/>
                              <a:gd name="T15" fmla="*/ 753 h 68"/>
                              <a:gd name="T16" fmla="+- 0 1903 1890"/>
                              <a:gd name="T17" fmla="*/ T16 w 68"/>
                              <a:gd name="T18" fmla="+- 0 746 686"/>
                              <a:gd name="T19" fmla="*/ 746 h 68"/>
                              <a:gd name="T20" fmla="+- 0 1891 1890"/>
                              <a:gd name="T21" fmla="*/ T20 w 68"/>
                              <a:gd name="T22" fmla="+- 0 728 686"/>
                              <a:gd name="T23" fmla="*/ 728 h 68"/>
                              <a:gd name="T24" fmla="+- 0 1890 1890"/>
                              <a:gd name="T25" fmla="*/ T24 w 68"/>
                              <a:gd name="T26" fmla="+- 0 719 686"/>
                              <a:gd name="T27" fmla="*/ 719 h 68"/>
                              <a:gd name="T28" fmla="+- 0 1897 1890"/>
                              <a:gd name="T29" fmla="*/ T28 w 68"/>
                              <a:gd name="T30" fmla="+- 0 699 686"/>
                              <a:gd name="T31" fmla="*/ 699 h 68"/>
                              <a:gd name="T32" fmla="+- 0 1915 1890"/>
                              <a:gd name="T33" fmla="*/ T32 w 68"/>
                              <a:gd name="T34" fmla="+- 0 687 686"/>
                              <a:gd name="T35" fmla="*/ 687 h 68"/>
                              <a:gd name="T36" fmla="+- 0 1924 1890"/>
                              <a:gd name="T37" fmla="*/ T36 w 68"/>
                              <a:gd name="T38" fmla="+- 0 686 686"/>
                              <a:gd name="T39" fmla="*/ 686 h 68"/>
                              <a:gd name="T40" fmla="+- 0 1944 1890"/>
                              <a:gd name="T41" fmla="*/ T40 w 68"/>
                              <a:gd name="T42" fmla="+- 0 693 686"/>
                              <a:gd name="T43" fmla="*/ 693 h 68"/>
                              <a:gd name="T44" fmla="+- 0 1956 1890"/>
                              <a:gd name="T45" fmla="*/ T44 w 68"/>
                              <a:gd name="T46" fmla="+- 0 711 686"/>
                              <a:gd name="T47" fmla="*/ 711 h 68"/>
                              <a:gd name="T48" fmla="+- 0 1958 1890"/>
                              <a:gd name="T49" fmla="*/ T48 w 68"/>
                              <a:gd name="T50" fmla="+- 0 719 686"/>
                              <a:gd name="T51" fmla="*/ 719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465597" name="Freeform 40"/>
                        <wps:cNvSpPr>
                          <a:spLocks/>
                        </wps:cNvSpPr>
                        <wps:spPr bwMode="auto">
                          <a:xfrm>
                            <a:off x="1890" y="686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719 686"/>
                              <a:gd name="T3" fmla="*/ 719 h 68"/>
                              <a:gd name="T4" fmla="+- 0 1950 1890"/>
                              <a:gd name="T5" fmla="*/ T4 w 68"/>
                              <a:gd name="T6" fmla="+- 0 740 686"/>
                              <a:gd name="T7" fmla="*/ 740 h 68"/>
                              <a:gd name="T8" fmla="+- 0 1932 1890"/>
                              <a:gd name="T9" fmla="*/ T8 w 68"/>
                              <a:gd name="T10" fmla="+- 0 752 686"/>
                              <a:gd name="T11" fmla="*/ 752 h 68"/>
                              <a:gd name="T12" fmla="+- 0 1924 1890"/>
                              <a:gd name="T13" fmla="*/ T12 w 68"/>
                              <a:gd name="T14" fmla="+- 0 753 686"/>
                              <a:gd name="T15" fmla="*/ 753 h 68"/>
                              <a:gd name="T16" fmla="+- 0 1903 1890"/>
                              <a:gd name="T17" fmla="*/ T16 w 68"/>
                              <a:gd name="T18" fmla="+- 0 746 686"/>
                              <a:gd name="T19" fmla="*/ 746 h 68"/>
                              <a:gd name="T20" fmla="+- 0 1891 1890"/>
                              <a:gd name="T21" fmla="*/ T20 w 68"/>
                              <a:gd name="T22" fmla="+- 0 728 686"/>
                              <a:gd name="T23" fmla="*/ 728 h 68"/>
                              <a:gd name="T24" fmla="+- 0 1890 1890"/>
                              <a:gd name="T25" fmla="*/ T24 w 68"/>
                              <a:gd name="T26" fmla="+- 0 719 686"/>
                              <a:gd name="T27" fmla="*/ 719 h 68"/>
                              <a:gd name="T28" fmla="+- 0 1897 1890"/>
                              <a:gd name="T29" fmla="*/ T28 w 68"/>
                              <a:gd name="T30" fmla="+- 0 699 686"/>
                              <a:gd name="T31" fmla="*/ 699 h 68"/>
                              <a:gd name="T32" fmla="+- 0 1915 1890"/>
                              <a:gd name="T33" fmla="*/ T32 w 68"/>
                              <a:gd name="T34" fmla="+- 0 687 686"/>
                              <a:gd name="T35" fmla="*/ 687 h 68"/>
                              <a:gd name="T36" fmla="+- 0 1924 1890"/>
                              <a:gd name="T37" fmla="*/ T36 w 68"/>
                              <a:gd name="T38" fmla="+- 0 686 686"/>
                              <a:gd name="T39" fmla="*/ 686 h 68"/>
                              <a:gd name="T40" fmla="+- 0 1944 1890"/>
                              <a:gd name="T41" fmla="*/ T40 w 68"/>
                              <a:gd name="T42" fmla="+- 0 693 686"/>
                              <a:gd name="T43" fmla="*/ 693 h 68"/>
                              <a:gd name="T44" fmla="+- 0 1956 1890"/>
                              <a:gd name="T45" fmla="*/ T44 w 68"/>
                              <a:gd name="T46" fmla="+- 0 711 686"/>
                              <a:gd name="T47" fmla="*/ 711 h 68"/>
                              <a:gd name="T48" fmla="+- 0 1958 1890"/>
                              <a:gd name="T49" fmla="*/ T48 w 68"/>
                              <a:gd name="T50" fmla="+- 0 719 686"/>
                              <a:gd name="T51" fmla="*/ 719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37BAA" id="Group 39" o:spid="_x0000_s1026" style="position:absolute;margin-left:94.3pt;margin-top:34.1pt;width:3.75pt;height:3.75pt;z-index:-251659264;mso-position-horizontal-relative:page" coordorigin="1886,682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">
                <v:shape id="Freeform 41" o:spid="_x0000_s1027" style="position:absolute;left:1890;top:686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" path="m68,33l60,54,42,66r-8,1l13,60,1,42,,33,7,13,25,1,34,,54,7,66,25r2,8xe" fillcolor="#333" stroked="f">
                  <v:path arrowok="t" o:connecttype="custom" o:connectlocs="68,719;60,740;42,752;34,753;13,746;1,728;0,719;7,699;25,687;34,686;54,693;66,711;68,719" o:connectangles="0,0,0,0,0,0,0,0,0,0,0,0,0"/>
                </v:shape>
                <v:shape id="Freeform 40" o:spid="_x0000_s1028" style="position:absolute;left:1890;top:686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719;60,740;42,752;34,753;13,746;1,728;0,719;7,699;25,687;34,686;54,693;66,711;68,719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CF09299" wp14:editId="2D1E8194">
                <wp:simplePos x="0" y="0"/>
                <wp:positionH relativeFrom="page">
                  <wp:posOffset>1197610</wp:posOffset>
                </wp:positionH>
                <wp:positionV relativeFrom="paragraph">
                  <wp:posOffset>618490</wp:posOffset>
                </wp:positionV>
                <wp:extent cx="47625" cy="47625"/>
                <wp:effectExtent l="16510" t="13970" r="12065" b="14605"/>
                <wp:wrapNone/>
                <wp:docPr id="43329066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4"/>
                          <a:chExt cx="75" cy="75"/>
                        </a:xfrm>
                      </wpg:grpSpPr>
                      <wps:wsp>
                        <wps:cNvPr id="1263729238" name="Freeform 38"/>
                        <wps:cNvSpPr>
                          <a:spLocks/>
                        </wps:cNvSpPr>
                        <wps:spPr bwMode="auto">
                          <a:xfrm>
                            <a:off x="1890" y="978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012 978"/>
                              <a:gd name="T3" fmla="*/ 1012 h 68"/>
                              <a:gd name="T4" fmla="+- 0 1950 1890"/>
                              <a:gd name="T5" fmla="*/ T4 w 68"/>
                              <a:gd name="T6" fmla="+- 0 1033 978"/>
                              <a:gd name="T7" fmla="*/ 1033 h 68"/>
                              <a:gd name="T8" fmla="+- 0 1932 1890"/>
                              <a:gd name="T9" fmla="*/ T8 w 68"/>
                              <a:gd name="T10" fmla="+- 0 1044 978"/>
                              <a:gd name="T11" fmla="*/ 1044 h 68"/>
                              <a:gd name="T12" fmla="+- 0 1924 1890"/>
                              <a:gd name="T13" fmla="*/ T12 w 68"/>
                              <a:gd name="T14" fmla="+- 0 1046 978"/>
                              <a:gd name="T15" fmla="*/ 1046 h 68"/>
                              <a:gd name="T16" fmla="+- 0 1903 1890"/>
                              <a:gd name="T17" fmla="*/ T16 w 68"/>
                              <a:gd name="T18" fmla="+- 0 1038 978"/>
                              <a:gd name="T19" fmla="*/ 1038 h 68"/>
                              <a:gd name="T20" fmla="+- 0 1891 1890"/>
                              <a:gd name="T21" fmla="*/ T20 w 68"/>
                              <a:gd name="T22" fmla="+- 0 1021 978"/>
                              <a:gd name="T23" fmla="*/ 1021 h 68"/>
                              <a:gd name="T24" fmla="+- 0 1890 1890"/>
                              <a:gd name="T25" fmla="*/ T24 w 68"/>
                              <a:gd name="T26" fmla="+- 0 1012 978"/>
                              <a:gd name="T27" fmla="*/ 1012 h 68"/>
                              <a:gd name="T28" fmla="+- 0 1897 1890"/>
                              <a:gd name="T29" fmla="*/ T28 w 68"/>
                              <a:gd name="T30" fmla="+- 0 991 978"/>
                              <a:gd name="T31" fmla="*/ 991 h 68"/>
                              <a:gd name="T32" fmla="+- 0 1915 1890"/>
                              <a:gd name="T33" fmla="*/ T32 w 68"/>
                              <a:gd name="T34" fmla="+- 0 979 978"/>
                              <a:gd name="T35" fmla="*/ 979 h 68"/>
                              <a:gd name="T36" fmla="+- 0 1924 1890"/>
                              <a:gd name="T37" fmla="*/ T36 w 68"/>
                              <a:gd name="T38" fmla="+- 0 978 978"/>
                              <a:gd name="T39" fmla="*/ 978 h 68"/>
                              <a:gd name="T40" fmla="+- 0 1944 1890"/>
                              <a:gd name="T41" fmla="*/ T40 w 68"/>
                              <a:gd name="T42" fmla="+- 0 985 978"/>
                              <a:gd name="T43" fmla="*/ 985 h 68"/>
                              <a:gd name="T44" fmla="+- 0 1956 1890"/>
                              <a:gd name="T45" fmla="*/ T44 w 68"/>
                              <a:gd name="T46" fmla="+- 0 1003 978"/>
                              <a:gd name="T47" fmla="*/ 1003 h 68"/>
                              <a:gd name="T48" fmla="+- 0 1958 1890"/>
                              <a:gd name="T49" fmla="*/ T48 w 68"/>
                              <a:gd name="T50" fmla="+- 0 1012 978"/>
                              <a:gd name="T51" fmla="*/ 1012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429651" name="Freeform 37"/>
                        <wps:cNvSpPr>
                          <a:spLocks/>
                        </wps:cNvSpPr>
                        <wps:spPr bwMode="auto">
                          <a:xfrm>
                            <a:off x="1890" y="978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012 978"/>
                              <a:gd name="T3" fmla="*/ 1012 h 68"/>
                              <a:gd name="T4" fmla="+- 0 1950 1890"/>
                              <a:gd name="T5" fmla="*/ T4 w 68"/>
                              <a:gd name="T6" fmla="+- 0 1033 978"/>
                              <a:gd name="T7" fmla="*/ 1033 h 68"/>
                              <a:gd name="T8" fmla="+- 0 1932 1890"/>
                              <a:gd name="T9" fmla="*/ T8 w 68"/>
                              <a:gd name="T10" fmla="+- 0 1044 978"/>
                              <a:gd name="T11" fmla="*/ 1044 h 68"/>
                              <a:gd name="T12" fmla="+- 0 1924 1890"/>
                              <a:gd name="T13" fmla="*/ T12 w 68"/>
                              <a:gd name="T14" fmla="+- 0 1046 978"/>
                              <a:gd name="T15" fmla="*/ 1046 h 68"/>
                              <a:gd name="T16" fmla="+- 0 1903 1890"/>
                              <a:gd name="T17" fmla="*/ T16 w 68"/>
                              <a:gd name="T18" fmla="+- 0 1038 978"/>
                              <a:gd name="T19" fmla="*/ 1038 h 68"/>
                              <a:gd name="T20" fmla="+- 0 1891 1890"/>
                              <a:gd name="T21" fmla="*/ T20 w 68"/>
                              <a:gd name="T22" fmla="+- 0 1021 978"/>
                              <a:gd name="T23" fmla="*/ 1021 h 68"/>
                              <a:gd name="T24" fmla="+- 0 1890 1890"/>
                              <a:gd name="T25" fmla="*/ T24 w 68"/>
                              <a:gd name="T26" fmla="+- 0 1012 978"/>
                              <a:gd name="T27" fmla="*/ 1012 h 68"/>
                              <a:gd name="T28" fmla="+- 0 1897 1890"/>
                              <a:gd name="T29" fmla="*/ T28 w 68"/>
                              <a:gd name="T30" fmla="+- 0 991 978"/>
                              <a:gd name="T31" fmla="*/ 991 h 68"/>
                              <a:gd name="T32" fmla="+- 0 1915 1890"/>
                              <a:gd name="T33" fmla="*/ T32 w 68"/>
                              <a:gd name="T34" fmla="+- 0 979 978"/>
                              <a:gd name="T35" fmla="*/ 979 h 68"/>
                              <a:gd name="T36" fmla="+- 0 1924 1890"/>
                              <a:gd name="T37" fmla="*/ T36 w 68"/>
                              <a:gd name="T38" fmla="+- 0 978 978"/>
                              <a:gd name="T39" fmla="*/ 978 h 68"/>
                              <a:gd name="T40" fmla="+- 0 1944 1890"/>
                              <a:gd name="T41" fmla="*/ T40 w 68"/>
                              <a:gd name="T42" fmla="+- 0 985 978"/>
                              <a:gd name="T43" fmla="*/ 985 h 68"/>
                              <a:gd name="T44" fmla="+- 0 1956 1890"/>
                              <a:gd name="T45" fmla="*/ T44 w 68"/>
                              <a:gd name="T46" fmla="+- 0 1003 978"/>
                              <a:gd name="T47" fmla="*/ 1003 h 68"/>
                              <a:gd name="T48" fmla="+- 0 1958 1890"/>
                              <a:gd name="T49" fmla="*/ T48 w 68"/>
                              <a:gd name="T50" fmla="+- 0 1012 978"/>
                              <a:gd name="T51" fmla="*/ 1012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EF51F" id="Group 36" o:spid="_x0000_s1026" style="position:absolute;margin-left:94.3pt;margin-top:48.7pt;width:3.75pt;height:3.75pt;z-index:-251658240;mso-position-horizontal-relative:page" coordorigin="1886,974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">
                <v:shape id="Freeform 38" o:spid="_x0000_s1027" style="position:absolute;left:1890;top:978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" path="m68,34l60,55,42,66r-8,2l13,60,1,43,,34,7,13,25,1,34,,54,7,66,25r2,9xe" fillcolor="#333" stroked="f">
                  <v:path arrowok="t" o:connecttype="custom" o:connectlocs="68,1012;60,1033;42,1044;34,1046;13,1038;1,1021;0,1012;7,991;25,979;34,978;54,985;66,1003;68,1012" o:connectangles="0,0,0,0,0,0,0,0,0,0,0,0,0"/>
                </v:shape>
                <v:shape id="Freeform 37" o:spid="_x0000_s1028" style="position:absolute;left:1890;top:978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" path="m68,34l60,55,42,66r-8,2l13,60,1,43,,34,7,13,25,1,34,,54,7,66,25r2,9e" filled="f" strokecolor="#333" strokeweight=".1323mm">
                  <v:path arrowok="t" o:connecttype="custom" o:connectlocs="68,1012;60,1033;42,1044;34,1046;13,1038;1,1021;0,1012;7,991;25,979;34,978;54,985;66,1003;68,1012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1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w w:val="88"/>
          <w:sz w:val="21"/>
          <w:szCs w:val="21"/>
        </w:rPr>
        <w:t>S</w:t>
      </w:r>
      <w:r w:rsidR="00082C98">
        <w:rPr>
          <w:color w:val="333333"/>
          <w:spacing w:val="3"/>
          <w:w w:val="88"/>
          <w:sz w:val="21"/>
          <w:szCs w:val="21"/>
        </w:rPr>
        <w:t>Q</w:t>
      </w:r>
      <w:r w:rsidR="00082C98">
        <w:rPr>
          <w:color w:val="333333"/>
          <w:w w:val="88"/>
          <w:sz w:val="21"/>
          <w:szCs w:val="21"/>
        </w:rPr>
        <w:t>L</w:t>
      </w:r>
      <w:r w:rsidR="00082C98">
        <w:rPr>
          <w:color w:val="333333"/>
          <w:spacing w:val="4"/>
          <w:w w:val="88"/>
          <w:sz w:val="21"/>
          <w:szCs w:val="21"/>
        </w:rPr>
        <w:t xml:space="preserve"> </w:t>
      </w:r>
      <w:r w:rsidR="00082C98">
        <w:rPr>
          <w:color w:val="333333"/>
          <w:spacing w:val="3"/>
          <w:w w:val="112"/>
          <w:sz w:val="21"/>
          <w:szCs w:val="21"/>
        </w:rPr>
        <w:t>d</w:t>
      </w:r>
      <w:r w:rsidR="00082C98">
        <w:rPr>
          <w:color w:val="333333"/>
          <w:spacing w:val="-3"/>
          <w:w w:val="112"/>
          <w:sz w:val="21"/>
          <w:szCs w:val="21"/>
        </w:rPr>
        <w:t>ata</w:t>
      </w:r>
      <w:r w:rsidR="00082C98">
        <w:rPr>
          <w:color w:val="333333"/>
          <w:spacing w:val="3"/>
          <w:w w:val="112"/>
          <w:sz w:val="21"/>
          <w:szCs w:val="21"/>
        </w:rPr>
        <w:t>b</w:t>
      </w:r>
      <w:r w:rsidR="00082C98">
        <w:rPr>
          <w:color w:val="333333"/>
          <w:spacing w:val="-3"/>
          <w:w w:val="112"/>
          <w:sz w:val="21"/>
          <w:szCs w:val="21"/>
        </w:rPr>
        <w:t>a</w:t>
      </w:r>
      <w:r w:rsidR="00082C98">
        <w:rPr>
          <w:color w:val="333333"/>
          <w:spacing w:val="2"/>
          <w:w w:val="112"/>
          <w:sz w:val="21"/>
          <w:szCs w:val="21"/>
        </w:rPr>
        <w:t>s</w:t>
      </w:r>
      <w:r w:rsidR="00082C98">
        <w:rPr>
          <w:color w:val="333333"/>
          <w:spacing w:val="1"/>
          <w:w w:val="112"/>
          <w:sz w:val="21"/>
          <w:szCs w:val="21"/>
        </w:rPr>
        <w:t>e</w:t>
      </w:r>
      <w:r w:rsidR="00082C98">
        <w:rPr>
          <w:color w:val="333333"/>
          <w:w w:val="112"/>
          <w:sz w:val="21"/>
          <w:szCs w:val="21"/>
        </w:rPr>
        <w:t>s</w:t>
      </w:r>
      <w:r w:rsidR="00082C98">
        <w:rPr>
          <w:color w:val="333333"/>
          <w:spacing w:val="-8"/>
          <w:w w:val="11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3"/>
          <w:w w:val="88"/>
          <w:sz w:val="21"/>
          <w:szCs w:val="21"/>
        </w:rPr>
        <w:t>M</w:t>
      </w:r>
      <w:r w:rsidR="00082C98">
        <w:rPr>
          <w:color w:val="333333"/>
          <w:spacing w:val="-1"/>
          <w:w w:val="88"/>
          <w:sz w:val="21"/>
          <w:szCs w:val="21"/>
        </w:rPr>
        <w:t>y</w:t>
      </w:r>
      <w:r w:rsidR="00082C98">
        <w:rPr>
          <w:color w:val="333333"/>
          <w:w w:val="88"/>
          <w:sz w:val="21"/>
          <w:szCs w:val="21"/>
        </w:rPr>
        <w:t>S</w:t>
      </w:r>
      <w:r w:rsidR="00082C98">
        <w:rPr>
          <w:color w:val="333333"/>
          <w:spacing w:val="3"/>
          <w:w w:val="88"/>
          <w:sz w:val="21"/>
          <w:szCs w:val="21"/>
        </w:rPr>
        <w:t>QL</w:t>
      </w:r>
      <w:r w:rsidR="00082C98">
        <w:rPr>
          <w:color w:val="333333"/>
          <w:w w:val="88"/>
          <w:sz w:val="21"/>
          <w:szCs w:val="21"/>
        </w:rPr>
        <w:t xml:space="preserve">, </w:t>
      </w:r>
      <w:r w:rsidR="00082C98">
        <w:rPr>
          <w:color w:val="333333"/>
          <w:spacing w:val="-3"/>
          <w:w w:val="88"/>
          <w:sz w:val="21"/>
          <w:szCs w:val="21"/>
        </w:rPr>
        <w:t>M</w:t>
      </w:r>
      <w:r w:rsidR="00082C98">
        <w:rPr>
          <w:color w:val="333333"/>
          <w:w w:val="88"/>
          <w:sz w:val="21"/>
          <w:szCs w:val="21"/>
        </w:rPr>
        <w:t>SS</w:t>
      </w:r>
      <w:r w:rsidR="00082C98">
        <w:rPr>
          <w:color w:val="333333"/>
          <w:spacing w:val="3"/>
          <w:w w:val="88"/>
          <w:sz w:val="21"/>
          <w:szCs w:val="21"/>
        </w:rPr>
        <w:t>QL</w:t>
      </w:r>
      <w:r w:rsidR="00082C98">
        <w:rPr>
          <w:color w:val="333333"/>
          <w:w w:val="88"/>
          <w:sz w:val="21"/>
          <w:szCs w:val="21"/>
        </w:rPr>
        <w:t>,</w:t>
      </w:r>
      <w:r w:rsidR="00082C98">
        <w:rPr>
          <w:color w:val="333333"/>
          <w:spacing w:val="4"/>
          <w:w w:val="88"/>
          <w:sz w:val="21"/>
          <w:szCs w:val="21"/>
        </w:rPr>
        <w:t xml:space="preserve"> </w:t>
      </w:r>
      <w:r w:rsidR="00082C98">
        <w:rPr>
          <w:color w:val="333333"/>
          <w:spacing w:val="3"/>
          <w:w w:val="91"/>
          <w:sz w:val="21"/>
          <w:szCs w:val="21"/>
        </w:rPr>
        <w:t>O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02"/>
          <w:sz w:val="21"/>
          <w:szCs w:val="21"/>
        </w:rPr>
        <w:t>c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No</w:t>
      </w:r>
      <w:r w:rsidR="00082C98">
        <w:rPr>
          <w:color w:val="333333"/>
          <w:spacing w:val="2"/>
          <w:sz w:val="21"/>
          <w:szCs w:val="21"/>
        </w:rPr>
        <w:t>-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q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-21"/>
          <w:sz w:val="21"/>
          <w:szCs w:val="21"/>
        </w:rPr>
        <w:t xml:space="preserve"> </w:t>
      </w:r>
      <w:r w:rsidR="00082C98">
        <w:rPr>
          <w:color w:val="333333"/>
          <w:spacing w:val="3"/>
          <w:w w:val="112"/>
          <w:sz w:val="21"/>
          <w:szCs w:val="21"/>
        </w:rPr>
        <w:t>d</w:t>
      </w:r>
      <w:r w:rsidR="00082C98">
        <w:rPr>
          <w:color w:val="333333"/>
          <w:spacing w:val="-3"/>
          <w:w w:val="112"/>
          <w:sz w:val="21"/>
          <w:szCs w:val="21"/>
        </w:rPr>
        <w:t>ata</w:t>
      </w:r>
      <w:r w:rsidR="00082C98">
        <w:rPr>
          <w:color w:val="333333"/>
          <w:spacing w:val="3"/>
          <w:w w:val="112"/>
          <w:sz w:val="21"/>
          <w:szCs w:val="21"/>
        </w:rPr>
        <w:t>b</w:t>
      </w:r>
      <w:r w:rsidR="00082C98">
        <w:rPr>
          <w:color w:val="333333"/>
          <w:spacing w:val="-3"/>
          <w:w w:val="112"/>
          <w:sz w:val="21"/>
          <w:szCs w:val="21"/>
        </w:rPr>
        <w:t>a</w:t>
      </w:r>
      <w:r w:rsidR="00082C98">
        <w:rPr>
          <w:color w:val="333333"/>
          <w:spacing w:val="2"/>
          <w:w w:val="112"/>
          <w:sz w:val="21"/>
          <w:szCs w:val="21"/>
        </w:rPr>
        <w:t>s</w:t>
      </w:r>
      <w:r w:rsidR="00082C98">
        <w:rPr>
          <w:color w:val="333333"/>
          <w:spacing w:val="1"/>
          <w:w w:val="112"/>
          <w:sz w:val="21"/>
          <w:szCs w:val="21"/>
        </w:rPr>
        <w:t>e</w:t>
      </w:r>
      <w:r w:rsidR="00082C98">
        <w:rPr>
          <w:color w:val="333333"/>
          <w:w w:val="112"/>
          <w:sz w:val="21"/>
          <w:szCs w:val="21"/>
        </w:rPr>
        <w:t>s</w:t>
      </w:r>
      <w:r w:rsidR="00082C98">
        <w:rPr>
          <w:color w:val="333333"/>
          <w:spacing w:val="-8"/>
          <w:w w:val="11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w w:val="85"/>
          <w:sz w:val="21"/>
          <w:szCs w:val="21"/>
        </w:rPr>
        <w:t>C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07"/>
          <w:sz w:val="21"/>
          <w:szCs w:val="21"/>
        </w:rPr>
        <w:t>ss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-3"/>
          <w:w w:val="88"/>
          <w:sz w:val="21"/>
          <w:szCs w:val="21"/>
        </w:rPr>
        <w:t>B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w w:val="84"/>
          <w:sz w:val="21"/>
          <w:szCs w:val="21"/>
        </w:rPr>
        <w:t>S</w:t>
      </w:r>
      <w:r w:rsidR="00082C98">
        <w:rPr>
          <w:color w:val="333333"/>
          <w:spacing w:val="-3"/>
          <w:w w:val="84"/>
          <w:sz w:val="21"/>
          <w:szCs w:val="21"/>
        </w:rPr>
        <w:t>V</w:t>
      </w:r>
      <w:r w:rsidR="00082C98">
        <w:rPr>
          <w:color w:val="333333"/>
          <w:w w:val="84"/>
          <w:sz w:val="21"/>
          <w:szCs w:val="21"/>
        </w:rPr>
        <w:t>N</w:t>
      </w:r>
      <w:r w:rsidR="00082C98">
        <w:rPr>
          <w:color w:val="333333"/>
          <w:spacing w:val="2"/>
          <w:w w:val="8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ize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0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w w:val="109"/>
          <w:sz w:val="21"/>
          <w:szCs w:val="21"/>
        </w:rPr>
        <w:t>n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7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18"/>
          <w:sz w:val="21"/>
          <w:szCs w:val="21"/>
        </w:rPr>
        <w:t xml:space="preserve"> </w:t>
      </w:r>
      <w:r w:rsidR="00082C98">
        <w:rPr>
          <w:color w:val="333333"/>
          <w:spacing w:val="-4"/>
          <w:sz w:val="21"/>
          <w:szCs w:val="21"/>
        </w:rPr>
        <w:t>)</w:t>
      </w:r>
      <w:r w:rsidR="00082C98">
        <w:rPr>
          <w:color w:val="333333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2"/>
          <w:w w:val="84"/>
          <w:sz w:val="21"/>
          <w:szCs w:val="21"/>
        </w:rPr>
        <w:t>G</w:t>
      </w:r>
      <w:r w:rsidR="00082C98">
        <w:rPr>
          <w:color w:val="333333"/>
          <w:spacing w:val="-3"/>
          <w:w w:val="84"/>
          <w:sz w:val="21"/>
          <w:szCs w:val="21"/>
        </w:rPr>
        <w:t>I</w:t>
      </w:r>
      <w:r w:rsidR="00082C98">
        <w:rPr>
          <w:color w:val="333333"/>
          <w:w w:val="84"/>
          <w:sz w:val="21"/>
          <w:szCs w:val="21"/>
        </w:rPr>
        <w:t>T</w:t>
      </w:r>
      <w:r w:rsidR="00082C98">
        <w:rPr>
          <w:color w:val="333333"/>
          <w:spacing w:val="1"/>
          <w:w w:val="8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5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w w:val="109"/>
          <w:sz w:val="21"/>
          <w:szCs w:val="21"/>
        </w:rPr>
        <w:t>n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7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)</w:t>
      </w:r>
    </w:p>
    <w:p w14:paraId="704D5D12" w14:textId="1AC504B6" w:rsidR="00F96440" w:rsidRDefault="009B0236">
      <w:pPr>
        <w:spacing w:before="2" w:line="290" w:lineRule="auto"/>
        <w:ind w:left="918" w:right="2139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34D43C" wp14:editId="5DEE51CD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1998728944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163346694" name="Freeform 35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33170" name="Freeform 34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3DF0F" id="Group 33" o:spid="_x0000_s1026" style="position:absolute;margin-left:94.3pt;margin-top:4.85pt;width:3.75pt;height:3.75pt;z-index:-251657216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">
                <v:shape id="Freeform 35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34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9BEB918" wp14:editId="4A6917DB">
                <wp:simplePos x="0" y="0"/>
                <wp:positionH relativeFrom="page">
                  <wp:posOffset>1197610</wp:posOffset>
                </wp:positionH>
                <wp:positionV relativeFrom="paragraph">
                  <wp:posOffset>247015</wp:posOffset>
                </wp:positionV>
                <wp:extent cx="47625" cy="47625"/>
                <wp:effectExtent l="16510" t="13970" r="12065" b="14605"/>
                <wp:wrapNone/>
                <wp:docPr id="180133585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389"/>
                          <a:chExt cx="75" cy="75"/>
                        </a:xfrm>
                      </wpg:grpSpPr>
                      <wps:wsp>
                        <wps:cNvPr id="1786947309" name="Freeform 32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98074" name="Freeform 31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2BD5F" id="Group 30" o:spid="_x0000_s1026" style="position:absolute;margin-left:94.3pt;margin-top:19.45pt;width:3.75pt;height:3.75pt;z-index:-251656192;mso-position-horizontal-relative:page" coordorigin="1886,389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">
                <v:shape id="Freeform 32" o:spid="_x0000_s1027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" path="m68,34l60,55,42,66r-8,2l13,60,1,43,,34,7,13,25,1,34,,54,7,66,25r2,9xe" fillcolor="#333" stroked="f">
                  <v:path arrowok="t" o:connecttype="custom" o:connectlocs="68,427;60,448;42,459;34,461;13,453;1,436;0,427;7,406;25,394;34,393;54,400;66,418;68,427" o:connectangles="0,0,0,0,0,0,0,0,0,0,0,0,0"/>
                </v:shape>
                <v:shape id="Freeform 31" o:spid="_x0000_s1028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" path="m68,34l60,55,42,66r-8,2l13,60,1,43,,34,7,13,25,1,34,,54,7,66,25r2,9e" filled="f" strokecolor="#333" strokeweight=".1323mm">
                  <v:path arrowok="t" o:connecttype="custom" o:connectlocs="68,427;60,448;42,459;34,461;13,453;1,436;0,427;7,406;25,394;34,393;54,400;66,418;68,427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1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spacing w:val="3"/>
          <w:w w:val="107"/>
          <w:sz w:val="21"/>
          <w:szCs w:val="21"/>
        </w:rPr>
        <w:t>d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1"/>
          <w:w w:val="107"/>
          <w:sz w:val="21"/>
          <w:szCs w:val="21"/>
        </w:rPr>
        <w:t>v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1"/>
          <w:w w:val="107"/>
          <w:sz w:val="21"/>
          <w:szCs w:val="21"/>
        </w:rPr>
        <w:t>lo</w:t>
      </w:r>
      <w:r w:rsidR="00082C98">
        <w:rPr>
          <w:color w:val="333333"/>
          <w:spacing w:val="3"/>
          <w:w w:val="107"/>
          <w:sz w:val="21"/>
          <w:szCs w:val="21"/>
        </w:rPr>
        <w:t>p</w:t>
      </w:r>
      <w:r w:rsidR="00082C98">
        <w:rPr>
          <w:color w:val="333333"/>
          <w:spacing w:val="-2"/>
          <w:w w:val="107"/>
          <w:sz w:val="21"/>
          <w:szCs w:val="21"/>
        </w:rPr>
        <w:t>m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2"/>
          <w:w w:val="107"/>
          <w:sz w:val="21"/>
          <w:szCs w:val="21"/>
        </w:rPr>
        <w:t>n</w:t>
      </w:r>
      <w:r w:rsidR="00082C98">
        <w:rPr>
          <w:color w:val="333333"/>
          <w:w w:val="107"/>
          <w:sz w:val="21"/>
          <w:szCs w:val="21"/>
        </w:rPr>
        <w:t>t</w:t>
      </w:r>
      <w:r w:rsidR="00082C98">
        <w:rPr>
          <w:color w:val="333333"/>
          <w:spacing w:val="-8"/>
          <w:w w:val="10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1"/>
          <w:sz w:val="21"/>
          <w:szCs w:val="21"/>
        </w:rPr>
        <w:t>ool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3"/>
          <w:w w:val="97"/>
          <w:sz w:val="21"/>
          <w:szCs w:val="21"/>
        </w:rPr>
        <w:t>B</w:t>
      </w:r>
      <w:r w:rsidR="00082C98">
        <w:rPr>
          <w:color w:val="333333"/>
          <w:spacing w:val="-2"/>
          <w:w w:val="97"/>
          <w:sz w:val="21"/>
          <w:szCs w:val="21"/>
        </w:rPr>
        <w:t>u</w:t>
      </w:r>
      <w:r w:rsidR="00082C98">
        <w:rPr>
          <w:color w:val="333333"/>
          <w:spacing w:val="-1"/>
          <w:w w:val="97"/>
          <w:sz w:val="21"/>
          <w:szCs w:val="21"/>
        </w:rPr>
        <w:t>g</w:t>
      </w:r>
      <w:r w:rsidR="00082C98">
        <w:rPr>
          <w:color w:val="333333"/>
          <w:spacing w:val="1"/>
          <w:w w:val="97"/>
          <w:sz w:val="21"/>
          <w:szCs w:val="21"/>
        </w:rPr>
        <w:t>zi</w:t>
      </w:r>
      <w:r w:rsidR="00082C98">
        <w:rPr>
          <w:color w:val="333333"/>
          <w:spacing w:val="-1"/>
          <w:w w:val="97"/>
          <w:sz w:val="21"/>
          <w:szCs w:val="21"/>
        </w:rPr>
        <w:t>ll</w:t>
      </w:r>
      <w:r w:rsidR="00082C98">
        <w:rPr>
          <w:color w:val="333333"/>
          <w:spacing w:val="-3"/>
          <w:w w:val="97"/>
          <w:sz w:val="21"/>
          <w:szCs w:val="21"/>
        </w:rPr>
        <w:t>a</w:t>
      </w:r>
      <w:r w:rsidR="00082C98">
        <w:rPr>
          <w:color w:val="333333"/>
          <w:w w:val="97"/>
          <w:sz w:val="21"/>
          <w:szCs w:val="21"/>
        </w:rPr>
        <w:t>,</w:t>
      </w:r>
      <w:r w:rsidR="00082C98">
        <w:rPr>
          <w:color w:val="333333"/>
          <w:spacing w:val="1"/>
          <w:w w:val="9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21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fl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16"/>
          <w:sz w:val="21"/>
          <w:szCs w:val="21"/>
        </w:rPr>
        <w:t xml:space="preserve"> </w: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-4"/>
          <w:w w:val="89"/>
          <w:sz w:val="21"/>
          <w:szCs w:val="21"/>
        </w:rPr>
        <w:t>x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87"/>
          <w:sz w:val="21"/>
          <w:szCs w:val="21"/>
        </w:rPr>
        <w:t>f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7"/>
          <w:sz w:val="21"/>
          <w:szCs w:val="21"/>
        </w:rPr>
        <w:t>s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"/>
          <w:sz w:val="21"/>
          <w:szCs w:val="21"/>
        </w:rPr>
        <w:t>cr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9"/>
          <w:sz w:val="21"/>
          <w:szCs w:val="21"/>
        </w:rPr>
        <w:t xml:space="preserve"> </w:t>
      </w:r>
      <w:r w:rsidR="00082C98">
        <w:rPr>
          <w:color w:val="333333"/>
          <w:spacing w:val="-4"/>
          <w:sz w:val="21"/>
          <w:szCs w:val="21"/>
        </w:rPr>
        <w:t>)</w:t>
      </w:r>
      <w:r w:rsidR="00082C98">
        <w:rPr>
          <w:color w:val="333333"/>
          <w:sz w:val="21"/>
          <w:szCs w:val="21"/>
        </w:rPr>
        <w:t>.</w:t>
      </w:r>
    </w:p>
    <w:p w14:paraId="62F87406" w14:textId="439AB0F3" w:rsidR="00F96440" w:rsidRDefault="009B0236">
      <w:pPr>
        <w:spacing w:before="2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4CFA982" wp14:editId="6340AF87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67993295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258722600" name="Freeform 29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563086" name="Freeform 28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B10D1" id="Group 27" o:spid="_x0000_s1026" style="position:absolute;margin-left:94.3pt;margin-top:4.85pt;width:3.75pt;height:3.75pt;z-index:-251655168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">
                <v:shape id="Freeform 29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28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-1"/>
          <w:sz w:val="21"/>
          <w:szCs w:val="21"/>
        </w:rPr>
        <w:t>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3"/>
          <w:w w:val="94"/>
          <w:sz w:val="21"/>
          <w:szCs w:val="21"/>
        </w:rPr>
        <w:t>L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2"/>
          <w:w w:val="94"/>
          <w:sz w:val="21"/>
          <w:szCs w:val="21"/>
        </w:rPr>
        <w:t>nu</w:t>
      </w:r>
      <w:r w:rsidR="00082C98">
        <w:rPr>
          <w:color w:val="333333"/>
          <w:w w:val="94"/>
          <w:sz w:val="21"/>
          <w:szCs w:val="21"/>
        </w:rPr>
        <w:t>x</w:t>
      </w:r>
      <w:r w:rsidR="00082C98">
        <w:rPr>
          <w:color w:val="333333"/>
          <w:spacing w:val="-5"/>
          <w:w w:val="94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Op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at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32"/>
          <w:sz w:val="21"/>
          <w:szCs w:val="21"/>
        </w:rPr>
        <w:t xml:space="preserve"> </w:t>
      </w:r>
      <w:r w:rsidR="00082C98">
        <w:rPr>
          <w:color w:val="333333"/>
          <w:w w:val="96"/>
          <w:sz w:val="21"/>
          <w:szCs w:val="21"/>
        </w:rPr>
        <w:t>S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6"/>
          <w:sz w:val="21"/>
          <w:szCs w:val="21"/>
        </w:rPr>
        <w:t>m</w:t>
      </w:r>
    </w:p>
    <w:p w14:paraId="7087E703" w14:textId="0295F351" w:rsidR="00F96440" w:rsidRDefault="009B0236">
      <w:pPr>
        <w:spacing w:before="51" w:line="290" w:lineRule="auto"/>
        <w:ind w:left="918" w:right="3264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A6A743" wp14:editId="3E19E5E9">
                <wp:simplePos x="0" y="0"/>
                <wp:positionH relativeFrom="page">
                  <wp:posOffset>1197610</wp:posOffset>
                </wp:positionH>
                <wp:positionV relativeFrom="paragraph">
                  <wp:posOffset>92710</wp:posOffset>
                </wp:positionV>
                <wp:extent cx="47625" cy="47625"/>
                <wp:effectExtent l="16510" t="14605" r="12065" b="13970"/>
                <wp:wrapNone/>
                <wp:docPr id="1151669058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46"/>
                          <a:chExt cx="75" cy="75"/>
                        </a:xfrm>
                      </wpg:grpSpPr>
                      <wps:wsp>
                        <wps:cNvPr id="563761225" name="Freeform 26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400633" name="Freeform 25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BCA91" id="Group 24" o:spid="_x0000_s1026" style="position:absolute;margin-left:94.3pt;margin-top:7.3pt;width:3.75pt;height:3.75pt;z-index:-251654144;mso-position-horizontal-relative:page" coordorigin="1886,146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">
                <v:shape id="Freeform 26" o:spid="_x0000_s1027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" path="m68,33l60,54,42,66r-8,1l13,60,1,42,,33,7,13,25,1,34,,54,7,66,25r2,8xe" fillcolor="#333" stroked="f">
                  <v:path arrowok="t" o:connecttype="custom" o:connectlocs="68,183;60,204;42,216;34,217;13,210;1,192;0,183;7,163;25,151;34,150;54,157;66,175;68,183" o:connectangles="0,0,0,0,0,0,0,0,0,0,0,0,0"/>
                </v:shape>
                <v:shape id="Freeform 25" o:spid="_x0000_s1028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" path="m68,33l60,54,42,66r-8,1l13,60,1,42,,33,7,13,25,1,34,,54,7,66,25r2,8e" filled="f" strokecolor="#333" strokeweight=".1323mm">
                  <v:path arrowok="t" o:connecttype="custom" o:connectlocs="68,183;60,204;42,216;34,217;13,210;1,192;0,183;7,163;25,151;34,150;54,157;66,175;68,183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D6B7050" wp14:editId="038D1081">
                <wp:simplePos x="0" y="0"/>
                <wp:positionH relativeFrom="page">
                  <wp:posOffset>1197610</wp:posOffset>
                </wp:positionH>
                <wp:positionV relativeFrom="paragraph">
                  <wp:posOffset>278130</wp:posOffset>
                </wp:positionV>
                <wp:extent cx="47625" cy="47625"/>
                <wp:effectExtent l="16510" t="9525" r="12065" b="9525"/>
                <wp:wrapNone/>
                <wp:docPr id="51956790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438"/>
                          <a:chExt cx="75" cy="75"/>
                        </a:xfrm>
                      </wpg:grpSpPr>
                      <wps:wsp>
                        <wps:cNvPr id="24117511" name="Freeform 23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713301" name="Freeform 22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55CEAC" id="Group 21" o:spid="_x0000_s1026" style="position:absolute;margin-left:94.3pt;margin-top:21.9pt;width:3.75pt;height:3.75pt;z-index:-251653120;mso-position-horizontal-relative:page" coordorigin="1886,438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">
                <v:shape id="Freeform 23" o:spid="_x0000_s1027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" path="m68,34l60,55,42,66r-8,2l13,60,1,43,,34,7,13,25,1,34,,54,7,66,25r2,9xe" fillcolor="#333" stroked="f">
                  <v:path arrowok="t" o:connecttype="custom" o:connectlocs="68,476;60,497;42,508;34,510;13,502;1,485;0,476;7,455;25,443;34,442;54,449;66,467;68,476" o:connectangles="0,0,0,0,0,0,0,0,0,0,0,0,0"/>
                </v:shape>
                <v:shape id="Freeform 22" o:spid="_x0000_s1028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" path="m68,34l60,55,42,66r-8,2l13,60,1,43,,34,7,13,25,1,34,,54,7,66,25r2,9e" filled="f" strokecolor="#333" strokeweight=".1323mm">
                  <v:path arrowok="t" o:connecttype="custom" o:connectlocs="68,476;60,497;42,508;34,510;13,502;1,485;0,476;7,455;25,443;34,442;54,449;66,467;68,476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-1"/>
          <w:sz w:val="21"/>
          <w:szCs w:val="21"/>
        </w:rPr>
        <w:t>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w w:val="84"/>
          <w:sz w:val="21"/>
          <w:szCs w:val="21"/>
        </w:rPr>
        <w:t>E</w:t>
      </w:r>
      <w:r w:rsidR="00082C98">
        <w:rPr>
          <w:color w:val="333333"/>
          <w:spacing w:val="-3"/>
          <w:w w:val="84"/>
          <w:sz w:val="21"/>
          <w:szCs w:val="21"/>
        </w:rPr>
        <w:t>M</w:t>
      </w:r>
      <w:r w:rsidR="00082C98">
        <w:rPr>
          <w:color w:val="333333"/>
          <w:spacing w:val="-2"/>
          <w:w w:val="84"/>
          <w:sz w:val="21"/>
          <w:szCs w:val="21"/>
        </w:rPr>
        <w:t>A</w:t>
      </w:r>
      <w:r w:rsidR="00082C98">
        <w:rPr>
          <w:color w:val="333333"/>
          <w:w w:val="84"/>
          <w:sz w:val="21"/>
          <w:szCs w:val="21"/>
        </w:rPr>
        <w:t>CS,</w:t>
      </w:r>
      <w:r w:rsidR="00082C98">
        <w:rPr>
          <w:color w:val="333333"/>
          <w:spacing w:val="8"/>
          <w:w w:val="84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-3"/>
          <w:w w:val="78"/>
          <w:sz w:val="21"/>
          <w:szCs w:val="21"/>
        </w:rPr>
        <w:t>I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w w:val="99"/>
          <w:sz w:val="21"/>
          <w:szCs w:val="21"/>
        </w:rPr>
        <w:t>.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5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wo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ke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6"/>
          <w:sz w:val="21"/>
          <w:szCs w:val="21"/>
        </w:rPr>
        <w:t xml:space="preserve"> 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w w:val="93"/>
          <w:sz w:val="21"/>
          <w:szCs w:val="21"/>
        </w:rPr>
        <w:t>y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1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1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w w:val="99"/>
          <w:sz w:val="21"/>
          <w:szCs w:val="21"/>
        </w:rPr>
        <w:t>.</w:t>
      </w:r>
    </w:p>
    <w:p w14:paraId="28B66051" w14:textId="3B074524" w:rsidR="00F96440" w:rsidRDefault="009B0236">
      <w:pPr>
        <w:spacing w:before="2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DC05EAA" wp14:editId="30DD7611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14605" r="12065" b="13970"/>
                <wp:wrapNone/>
                <wp:docPr id="30491590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1575160747" name="Freeform 20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705411" name="Freeform 19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E13DE" id="Group 18" o:spid="_x0000_s1026" style="position:absolute;margin-left:94.3pt;margin-top:4.85pt;width:3.75pt;height:3.75pt;z-index:-251652096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">
                <v:shape id="Freeform 20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19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1"/>
          <w:sz w:val="21"/>
          <w:szCs w:val="21"/>
        </w:rPr>
        <w:t>ee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31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89"/>
          <w:sz w:val="21"/>
          <w:szCs w:val="21"/>
        </w:rPr>
        <w:t>j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08"/>
          <w:sz w:val="21"/>
          <w:szCs w:val="21"/>
        </w:rPr>
        <w:t>o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2"/>
          <w:w w:val="109"/>
          <w:sz w:val="21"/>
          <w:szCs w:val="21"/>
        </w:rPr>
        <w:t>c</w:t>
      </w:r>
      <w:r w:rsidR="00082C98">
        <w:rPr>
          <w:color w:val="333333"/>
          <w:spacing w:val="-1"/>
          <w:w w:val="109"/>
          <w:sz w:val="21"/>
          <w:szCs w:val="21"/>
        </w:rPr>
        <w:t>o</w:t>
      </w:r>
      <w:r w:rsidR="00082C98">
        <w:rPr>
          <w:color w:val="333333"/>
          <w:spacing w:val="2"/>
          <w:w w:val="109"/>
          <w:sz w:val="21"/>
          <w:szCs w:val="21"/>
        </w:rPr>
        <w:t>r</w:t>
      </w:r>
      <w:r w:rsidR="00082C98">
        <w:rPr>
          <w:color w:val="333333"/>
          <w:spacing w:val="3"/>
          <w:w w:val="109"/>
          <w:sz w:val="21"/>
          <w:szCs w:val="21"/>
        </w:rPr>
        <w:t>p</w:t>
      </w:r>
      <w:r w:rsidR="00082C98">
        <w:rPr>
          <w:color w:val="333333"/>
          <w:spacing w:val="-1"/>
          <w:w w:val="109"/>
          <w:sz w:val="21"/>
          <w:szCs w:val="21"/>
        </w:rPr>
        <w:t>o</w:t>
      </w:r>
      <w:r w:rsidR="00082C98">
        <w:rPr>
          <w:color w:val="333333"/>
          <w:spacing w:val="2"/>
          <w:w w:val="109"/>
          <w:sz w:val="21"/>
          <w:szCs w:val="21"/>
        </w:rPr>
        <w:t>r</w:t>
      </w:r>
      <w:r w:rsidR="00082C98">
        <w:rPr>
          <w:color w:val="333333"/>
          <w:spacing w:val="-3"/>
          <w:w w:val="109"/>
          <w:sz w:val="21"/>
          <w:szCs w:val="21"/>
        </w:rPr>
        <w:t>at</w:t>
      </w:r>
      <w:r w:rsidR="00082C98">
        <w:rPr>
          <w:color w:val="333333"/>
          <w:w w:val="109"/>
          <w:sz w:val="21"/>
          <w:szCs w:val="21"/>
        </w:rPr>
        <w:t>e</w:t>
      </w:r>
      <w:r w:rsidR="00082C98">
        <w:rPr>
          <w:color w:val="333333"/>
          <w:spacing w:val="-10"/>
          <w:w w:val="109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9"/>
          <w:sz w:val="21"/>
          <w:szCs w:val="21"/>
        </w:rPr>
        <w:t>.</w:t>
      </w:r>
    </w:p>
    <w:p w14:paraId="7799D193" w14:textId="77777777" w:rsidR="00F96440" w:rsidRDefault="00F96440">
      <w:pPr>
        <w:spacing w:line="200" w:lineRule="exact"/>
      </w:pPr>
    </w:p>
    <w:p w14:paraId="6309DF8C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0CD1F479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w w:val="103"/>
          <w:sz w:val="29"/>
          <w:szCs w:val="29"/>
        </w:rPr>
        <w:t>O</w:t>
      </w:r>
      <w:r>
        <w:rPr>
          <w:color w:val="FFFFFF"/>
          <w:w w:val="123"/>
          <w:sz w:val="29"/>
          <w:szCs w:val="29"/>
        </w:rPr>
        <w:t>b</w:t>
      </w:r>
      <w:r>
        <w:rPr>
          <w:color w:val="FFFFFF"/>
          <w:spacing w:val="2"/>
          <w:w w:val="109"/>
          <w:sz w:val="29"/>
          <w:szCs w:val="29"/>
        </w:rPr>
        <w:t>j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-1"/>
          <w:w w:val="112"/>
          <w:sz w:val="29"/>
          <w:szCs w:val="29"/>
        </w:rPr>
        <w:t>c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3"/>
          <w:w w:val="116"/>
          <w:sz w:val="29"/>
          <w:szCs w:val="29"/>
        </w:rPr>
        <w:t>v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w w:val="116"/>
          <w:sz w:val="29"/>
          <w:szCs w:val="29"/>
        </w:rPr>
        <w:t>s</w:t>
      </w:r>
    </w:p>
    <w:p w14:paraId="6D9C8E09" w14:textId="77777777" w:rsidR="00F96440" w:rsidRDefault="00F96440">
      <w:pPr>
        <w:spacing w:before="15" w:line="200" w:lineRule="exact"/>
      </w:pPr>
    </w:p>
    <w:p w14:paraId="2A01E56F" w14:textId="77777777" w:rsidR="00F96440" w:rsidRDefault="00082C98">
      <w:pPr>
        <w:spacing w:before="28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To</w:t>
      </w:r>
      <w:r>
        <w:rPr>
          <w:color w:val="333333"/>
          <w:spacing w:val="-17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iz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93"/>
          <w:sz w:val="21"/>
          <w:szCs w:val="21"/>
        </w:rPr>
        <w:t>y</w:t>
      </w:r>
    </w:p>
    <w:p w14:paraId="25CB9809" w14:textId="77777777" w:rsidR="00F96440" w:rsidRDefault="00082C98">
      <w:pPr>
        <w:spacing w:before="51"/>
        <w:ind w:left="318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ow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</w:p>
    <w:p w14:paraId="0E945A67" w14:textId="77777777" w:rsidR="00F96440" w:rsidRDefault="00F96440">
      <w:pPr>
        <w:spacing w:line="200" w:lineRule="exact"/>
      </w:pPr>
    </w:p>
    <w:p w14:paraId="6C5CDFAE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41FE143E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03"/>
          <w:sz w:val="29"/>
          <w:szCs w:val="29"/>
        </w:rPr>
        <w:t>E</w:t>
      </w:r>
      <w:r>
        <w:rPr>
          <w:color w:val="FFFFFF"/>
          <w:w w:val="123"/>
          <w:sz w:val="29"/>
          <w:szCs w:val="29"/>
        </w:rPr>
        <w:t>d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spacing w:val="-1"/>
          <w:w w:val="112"/>
          <w:sz w:val="29"/>
          <w:szCs w:val="29"/>
        </w:rPr>
        <w:t>c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4"/>
          <w:w w:val="116"/>
          <w:sz w:val="29"/>
          <w:szCs w:val="29"/>
        </w:rPr>
        <w:t>o</w:t>
      </w:r>
      <w:r>
        <w:rPr>
          <w:color w:val="FFFFFF"/>
          <w:w w:val="130"/>
          <w:sz w:val="29"/>
          <w:szCs w:val="29"/>
        </w:rPr>
        <w:t>n</w:t>
      </w:r>
    </w:p>
    <w:p w14:paraId="4B5B5614" w14:textId="77777777" w:rsidR="00F96440" w:rsidRDefault="00F96440">
      <w:pPr>
        <w:spacing w:before="15" w:line="200" w:lineRule="exact"/>
        <w:sectPr w:rsidR="00F964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960" w:bottom="280" w:left="1160" w:header="0" w:footer="1817" w:gutter="0"/>
          <w:cols w:space="720"/>
        </w:sectPr>
      </w:pPr>
    </w:p>
    <w:p w14:paraId="0A022904" w14:textId="77777777" w:rsidR="00F96440" w:rsidRDefault="00082C98">
      <w:pPr>
        <w:spacing w:before="39"/>
        <w:ind w:left="318"/>
        <w:rPr>
          <w:sz w:val="23"/>
          <w:szCs w:val="23"/>
        </w:rPr>
      </w:pPr>
      <w:r>
        <w:rPr>
          <w:b/>
          <w:color w:val="3583CC"/>
          <w:spacing w:val="-2"/>
          <w:w w:val="87"/>
          <w:sz w:val="23"/>
          <w:szCs w:val="23"/>
        </w:rPr>
        <w:t>S</w:t>
      </w:r>
      <w:r>
        <w:rPr>
          <w:b/>
          <w:color w:val="3583CC"/>
          <w:w w:val="87"/>
          <w:sz w:val="23"/>
          <w:szCs w:val="23"/>
        </w:rPr>
        <w:t>V</w:t>
      </w:r>
      <w:r>
        <w:rPr>
          <w:b/>
          <w:color w:val="3583CC"/>
          <w:spacing w:val="-5"/>
          <w:w w:val="87"/>
          <w:sz w:val="23"/>
          <w:szCs w:val="23"/>
        </w:rPr>
        <w:t xml:space="preserve"> </w:t>
      </w:r>
      <w:r>
        <w:rPr>
          <w:b/>
          <w:color w:val="3583CC"/>
          <w:spacing w:val="3"/>
          <w:w w:val="93"/>
          <w:sz w:val="23"/>
          <w:szCs w:val="23"/>
        </w:rPr>
        <w:t>U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-2"/>
          <w:w w:val="105"/>
          <w:sz w:val="23"/>
          <w:szCs w:val="23"/>
        </w:rPr>
        <w:t>v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spacing w:val="-3"/>
          <w:w w:val="90"/>
          <w:sz w:val="23"/>
          <w:szCs w:val="23"/>
        </w:rPr>
        <w:t>r</w:t>
      </w:r>
      <w:r>
        <w:rPr>
          <w:b/>
          <w:color w:val="3583CC"/>
          <w:spacing w:val="2"/>
          <w:w w:val="115"/>
          <w:sz w:val="23"/>
          <w:szCs w:val="23"/>
        </w:rPr>
        <w:t>s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1"/>
          <w:w w:val="116"/>
          <w:sz w:val="23"/>
          <w:szCs w:val="23"/>
        </w:rPr>
        <w:t>t</w:t>
      </w:r>
      <w:r>
        <w:rPr>
          <w:b/>
          <w:color w:val="3583CC"/>
          <w:w w:val="105"/>
          <w:sz w:val="23"/>
          <w:szCs w:val="23"/>
        </w:rPr>
        <w:t>y</w:t>
      </w:r>
    </w:p>
    <w:p w14:paraId="0FEC3993" w14:textId="77777777" w:rsidR="00F96440" w:rsidRDefault="00082C98">
      <w:pPr>
        <w:spacing w:before="54"/>
        <w:ind w:left="318" w:right="-51"/>
        <w:rPr>
          <w:sz w:val="21"/>
          <w:szCs w:val="21"/>
        </w:rPr>
      </w:pPr>
      <w:r>
        <w:rPr>
          <w:color w:val="333333"/>
          <w:spacing w:val="-2"/>
          <w:w w:val="84"/>
          <w:sz w:val="21"/>
          <w:szCs w:val="21"/>
        </w:rPr>
        <w:t>B</w:t>
      </w:r>
      <w:r>
        <w:rPr>
          <w:color w:val="333333"/>
          <w:w w:val="84"/>
          <w:sz w:val="21"/>
          <w:szCs w:val="21"/>
        </w:rPr>
        <w:t>E</w:t>
      </w:r>
      <w:r>
        <w:rPr>
          <w:color w:val="333333"/>
          <w:spacing w:val="-6"/>
          <w:w w:val="84"/>
          <w:sz w:val="21"/>
          <w:szCs w:val="21"/>
        </w:rPr>
        <w:t xml:space="preserve"> </w:t>
      </w:r>
      <w:r>
        <w:rPr>
          <w:color w:val="333333"/>
          <w:spacing w:val="-3"/>
          <w:w w:val="82"/>
          <w:sz w:val="21"/>
          <w:szCs w:val="21"/>
        </w:rPr>
        <w:t>C</w:t>
      </w:r>
      <w:r>
        <w:rPr>
          <w:color w:val="333333"/>
          <w:spacing w:val="-3"/>
          <w:w w:val="103"/>
          <w:sz w:val="21"/>
          <w:szCs w:val="21"/>
        </w:rPr>
        <w:t>o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r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Sc</w:t>
      </w:r>
      <w:r>
        <w:rPr>
          <w:color w:val="333333"/>
          <w:spacing w:val="3"/>
          <w:sz w:val="21"/>
          <w:szCs w:val="21"/>
        </w:rPr>
        <w:t>i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</w:p>
    <w:p w14:paraId="74697BF0" w14:textId="77777777" w:rsidR="00F96440" w:rsidRDefault="00082C98">
      <w:pPr>
        <w:spacing w:before="28"/>
        <w:rPr>
          <w:sz w:val="21"/>
          <w:szCs w:val="21"/>
        </w:rPr>
      </w:pPr>
      <w:r>
        <w:br w:type="column"/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0DC4A798" w14:textId="77777777" w:rsidR="00F96440" w:rsidRDefault="00082C98">
      <w:pPr>
        <w:spacing w:before="51"/>
        <w:ind w:left="525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114" w:space="5568"/>
            <w:col w:w="2438"/>
          </w:cols>
        </w:sectPr>
      </w:pPr>
      <w:r>
        <w:rPr>
          <w:color w:val="333333"/>
          <w:spacing w:val="-3"/>
          <w:w w:val="81"/>
          <w:sz w:val="21"/>
          <w:szCs w:val="21"/>
        </w:rPr>
        <w:t>G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200</w:t>
      </w:r>
      <w:r>
        <w:rPr>
          <w:color w:val="333333"/>
          <w:sz w:val="21"/>
          <w:szCs w:val="21"/>
        </w:rPr>
        <w:t>6</w:t>
      </w:r>
    </w:p>
    <w:p w14:paraId="4C5E1A01" w14:textId="77777777" w:rsidR="00F96440" w:rsidRDefault="00F96440">
      <w:pPr>
        <w:spacing w:line="200" w:lineRule="exact"/>
      </w:pPr>
    </w:p>
    <w:p w14:paraId="51188383" w14:textId="77777777" w:rsidR="00F96440" w:rsidRDefault="00F96440">
      <w:pPr>
        <w:spacing w:line="200" w:lineRule="exact"/>
      </w:pPr>
    </w:p>
    <w:p w14:paraId="347A08B0" w14:textId="77777777" w:rsidR="00F96440" w:rsidRDefault="00F96440">
      <w:pPr>
        <w:spacing w:before="8" w:line="260" w:lineRule="exact"/>
        <w:rPr>
          <w:sz w:val="26"/>
          <w:szCs w:val="26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space="720"/>
        </w:sectPr>
      </w:pPr>
    </w:p>
    <w:p w14:paraId="48AC2872" w14:textId="2C5850F1" w:rsidR="00F96440" w:rsidRDefault="009B0236">
      <w:pPr>
        <w:spacing w:before="39"/>
        <w:ind w:left="318" w:right="-56"/>
        <w:rPr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17FC830A" wp14:editId="6184525B">
                <wp:simplePos x="0" y="0"/>
                <wp:positionH relativeFrom="page">
                  <wp:posOffset>685800</wp:posOffset>
                </wp:positionH>
                <wp:positionV relativeFrom="page">
                  <wp:posOffset>6805930</wp:posOffset>
                </wp:positionV>
                <wp:extent cx="6400800" cy="381000"/>
                <wp:effectExtent l="0" t="0" r="0" b="4445"/>
                <wp:wrapNone/>
                <wp:docPr id="48125794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10718"/>
                          <a:chExt cx="10080" cy="600"/>
                        </a:xfrm>
                      </wpg:grpSpPr>
                      <wps:wsp>
                        <wps:cNvPr id="1095127847" name="Freeform 17"/>
                        <wps:cNvSpPr>
                          <a:spLocks/>
                        </wps:cNvSpPr>
                        <wps:spPr bwMode="auto">
                          <a:xfrm>
                            <a:off x="1080" y="1071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0718 10718"/>
                              <a:gd name="T3" fmla="*/ 10718 h 600"/>
                              <a:gd name="T4" fmla="+- 0 11160 1080"/>
                              <a:gd name="T5" fmla="*/ T4 w 10080"/>
                              <a:gd name="T6" fmla="+- 0 10718 10718"/>
                              <a:gd name="T7" fmla="*/ 10718 h 600"/>
                              <a:gd name="T8" fmla="+- 0 11160 1080"/>
                              <a:gd name="T9" fmla="*/ T8 w 10080"/>
                              <a:gd name="T10" fmla="+- 0 11318 10718"/>
                              <a:gd name="T11" fmla="*/ 11318 h 600"/>
                              <a:gd name="T12" fmla="+- 0 1080 1080"/>
                              <a:gd name="T13" fmla="*/ T12 w 10080"/>
                              <a:gd name="T14" fmla="+- 0 11318 10718"/>
                              <a:gd name="T15" fmla="*/ 11318 h 600"/>
                              <a:gd name="T16" fmla="+- 0 1080 1080"/>
                              <a:gd name="T17" fmla="*/ T16 w 10080"/>
                              <a:gd name="T18" fmla="+- 0 10718 10718"/>
                              <a:gd name="T19" fmla="*/ 1071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C942A9" id="Group 16" o:spid="_x0000_s1026" style="position:absolute;margin-left:54pt;margin-top:535.9pt;width:7in;height:30pt;z-index:-251668480;mso-position-horizontal-relative:page;mso-position-vertical-relative:page" coordorigin="1080,1071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">
                <v:shape id="Freeform 17" o:spid="_x0000_s1027" style="position:absolute;left:1080;top:1071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" path="m,l10080,r,600l,600,,xe" fillcolor="#3583cc" stroked="f">
                  <v:path arrowok="t" o:connecttype="custom" o:connectlocs="0,10718;10080,10718;10080,11318;0,11318;0,10718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4D3BE3F5" wp14:editId="14942594">
                <wp:simplePos x="0" y="0"/>
                <wp:positionH relativeFrom="page">
                  <wp:posOffset>685800</wp:posOffset>
                </wp:positionH>
                <wp:positionV relativeFrom="page">
                  <wp:posOffset>5791200</wp:posOffset>
                </wp:positionV>
                <wp:extent cx="6400800" cy="381000"/>
                <wp:effectExtent l="0" t="0" r="0" b="0"/>
                <wp:wrapNone/>
                <wp:docPr id="10569710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9120"/>
                          <a:chExt cx="10080" cy="600"/>
                        </a:xfrm>
                      </wpg:grpSpPr>
                      <wps:wsp>
                        <wps:cNvPr id="47468027" name="Freeform 15"/>
                        <wps:cNvSpPr>
                          <a:spLocks/>
                        </wps:cNvSpPr>
                        <wps:spPr bwMode="auto">
                          <a:xfrm>
                            <a:off x="1080" y="9120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9120 9120"/>
                              <a:gd name="T3" fmla="*/ 9120 h 600"/>
                              <a:gd name="T4" fmla="+- 0 11160 1080"/>
                              <a:gd name="T5" fmla="*/ T4 w 10080"/>
                              <a:gd name="T6" fmla="+- 0 9120 9120"/>
                              <a:gd name="T7" fmla="*/ 9120 h 600"/>
                              <a:gd name="T8" fmla="+- 0 11160 1080"/>
                              <a:gd name="T9" fmla="*/ T8 w 10080"/>
                              <a:gd name="T10" fmla="+- 0 9720 9120"/>
                              <a:gd name="T11" fmla="*/ 9720 h 600"/>
                              <a:gd name="T12" fmla="+- 0 1080 1080"/>
                              <a:gd name="T13" fmla="*/ T12 w 10080"/>
                              <a:gd name="T14" fmla="+- 0 9720 9120"/>
                              <a:gd name="T15" fmla="*/ 9720 h 600"/>
                              <a:gd name="T16" fmla="+- 0 1080 1080"/>
                              <a:gd name="T17" fmla="*/ T16 w 10080"/>
                              <a:gd name="T18" fmla="+- 0 9120 9120"/>
                              <a:gd name="T19" fmla="*/ 9120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755F6" id="Group 14" o:spid="_x0000_s1026" style="position:absolute;margin-left:54pt;margin-top:456pt;width:7in;height:30pt;z-index:-251669504;mso-position-horizontal-relative:page;mso-position-vertical-relative:page" coordorigin="1080,9120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">
                <v:shape id="Freeform 15" o:spid="_x0000_s1027" style="position:absolute;left:1080;top:9120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" path="m,l10080,r,600l,600,,xe" fillcolor="#3583cc" stroked="f">
                  <v:path arrowok="t" o:connecttype="custom" o:connectlocs="0,9120;10080,9120;10080,9720;0,9720;0,912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0DA5193B" wp14:editId="5548703A">
                <wp:simplePos x="0" y="0"/>
                <wp:positionH relativeFrom="page">
                  <wp:posOffset>685800</wp:posOffset>
                </wp:positionH>
                <wp:positionV relativeFrom="page">
                  <wp:posOffset>2176780</wp:posOffset>
                </wp:positionV>
                <wp:extent cx="6400800" cy="381000"/>
                <wp:effectExtent l="0" t="0" r="0" b="4445"/>
                <wp:wrapNone/>
                <wp:docPr id="86074973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3428"/>
                          <a:chExt cx="10080" cy="600"/>
                        </a:xfrm>
                      </wpg:grpSpPr>
                      <wps:wsp>
                        <wps:cNvPr id="1379007060" name="Freeform 13"/>
                        <wps:cNvSpPr>
                          <a:spLocks/>
                        </wps:cNvSpPr>
                        <wps:spPr bwMode="auto">
                          <a:xfrm>
                            <a:off x="1080" y="342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3428 3428"/>
                              <a:gd name="T3" fmla="*/ 3428 h 600"/>
                              <a:gd name="T4" fmla="+- 0 11160 1080"/>
                              <a:gd name="T5" fmla="*/ T4 w 10080"/>
                              <a:gd name="T6" fmla="+- 0 3428 3428"/>
                              <a:gd name="T7" fmla="*/ 3428 h 600"/>
                              <a:gd name="T8" fmla="+- 0 11160 1080"/>
                              <a:gd name="T9" fmla="*/ T8 w 10080"/>
                              <a:gd name="T10" fmla="+- 0 4028 3428"/>
                              <a:gd name="T11" fmla="*/ 4028 h 600"/>
                              <a:gd name="T12" fmla="+- 0 1080 1080"/>
                              <a:gd name="T13" fmla="*/ T12 w 10080"/>
                              <a:gd name="T14" fmla="+- 0 4028 3428"/>
                              <a:gd name="T15" fmla="*/ 4028 h 600"/>
                              <a:gd name="T16" fmla="+- 0 1080 1080"/>
                              <a:gd name="T17" fmla="*/ T16 w 10080"/>
                              <a:gd name="T18" fmla="+- 0 3428 3428"/>
                              <a:gd name="T19" fmla="*/ 342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A88A7F" id="Group 12" o:spid="_x0000_s1026" style="position:absolute;margin-left:54pt;margin-top:171.4pt;width:7in;height:30pt;z-index:-251670528;mso-position-horizontal-relative:page;mso-position-vertical-relative:page" coordorigin="1080,342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">
                <v:shape id="Freeform 13" o:spid="_x0000_s1027" style="position:absolute;left:1080;top:342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" path="m,l10080,r,600l,600,,xe" fillcolor="#3583cc" stroked="f">
                  <v:path arrowok="t" o:connecttype="custom" o:connectlocs="0,3428;10080,3428;10080,4028;0,4028;0,3428" o:connectangles="0,0,0,0,0"/>
                </v:shape>
                <w10:wrap anchorx="page" anchory="page"/>
              </v:group>
            </w:pict>
          </mc:Fallback>
        </mc:AlternateContent>
      </w:r>
      <w:r w:rsidR="00082C98">
        <w:rPr>
          <w:b/>
          <w:color w:val="3583CC"/>
          <w:spacing w:val="2"/>
          <w:sz w:val="23"/>
          <w:szCs w:val="23"/>
        </w:rPr>
        <w:t>B</w:t>
      </w:r>
      <w:r w:rsidR="00082C98">
        <w:rPr>
          <w:b/>
          <w:color w:val="3583CC"/>
          <w:spacing w:val="-2"/>
          <w:sz w:val="23"/>
          <w:szCs w:val="23"/>
        </w:rPr>
        <w:t>o</w:t>
      </w:r>
      <w:r w:rsidR="00082C98">
        <w:rPr>
          <w:b/>
          <w:color w:val="3583CC"/>
          <w:spacing w:val="3"/>
          <w:sz w:val="23"/>
          <w:szCs w:val="23"/>
        </w:rPr>
        <w:t>a</w:t>
      </w:r>
      <w:r w:rsidR="00082C98">
        <w:rPr>
          <w:b/>
          <w:color w:val="3583CC"/>
          <w:spacing w:val="-3"/>
          <w:sz w:val="23"/>
          <w:szCs w:val="23"/>
        </w:rPr>
        <w:t>r</w:t>
      </w:r>
      <w:r w:rsidR="00082C98">
        <w:rPr>
          <w:b/>
          <w:color w:val="3583CC"/>
          <w:sz w:val="23"/>
          <w:szCs w:val="23"/>
        </w:rPr>
        <w:t>d</w:t>
      </w:r>
      <w:r w:rsidR="00082C98">
        <w:rPr>
          <w:b/>
          <w:color w:val="3583CC"/>
          <w:spacing w:val="-8"/>
          <w:sz w:val="23"/>
          <w:szCs w:val="23"/>
        </w:rPr>
        <w:t xml:space="preserve"> </w:t>
      </w:r>
      <w:r w:rsidR="00082C98">
        <w:rPr>
          <w:b/>
          <w:color w:val="3583CC"/>
          <w:spacing w:val="-2"/>
          <w:sz w:val="23"/>
          <w:szCs w:val="23"/>
        </w:rPr>
        <w:t>o</w:t>
      </w:r>
      <w:r w:rsidR="00082C98">
        <w:rPr>
          <w:b/>
          <w:color w:val="3583CC"/>
          <w:sz w:val="23"/>
          <w:szCs w:val="23"/>
        </w:rPr>
        <w:t>f</w:t>
      </w:r>
      <w:r w:rsidR="00082C98">
        <w:rPr>
          <w:b/>
          <w:color w:val="3583CC"/>
          <w:spacing w:val="7"/>
          <w:sz w:val="23"/>
          <w:szCs w:val="23"/>
        </w:rPr>
        <w:t xml:space="preserve"> </w:t>
      </w:r>
      <w:r w:rsidR="00082C98">
        <w:rPr>
          <w:b/>
          <w:color w:val="3583CC"/>
          <w:spacing w:val="-2"/>
          <w:w w:val="78"/>
          <w:sz w:val="23"/>
          <w:szCs w:val="23"/>
        </w:rPr>
        <w:t>I</w:t>
      </w:r>
      <w:r w:rsidR="00082C98">
        <w:rPr>
          <w:b/>
          <w:color w:val="3583CC"/>
          <w:spacing w:val="2"/>
          <w:w w:val="103"/>
          <w:sz w:val="23"/>
          <w:szCs w:val="23"/>
        </w:rPr>
        <w:t>n</w:t>
      </w:r>
      <w:r w:rsidR="00082C98">
        <w:rPr>
          <w:b/>
          <w:color w:val="3583CC"/>
          <w:spacing w:val="1"/>
          <w:w w:val="116"/>
          <w:sz w:val="23"/>
          <w:szCs w:val="23"/>
        </w:rPr>
        <w:t>t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spacing w:val="-3"/>
          <w:w w:val="90"/>
          <w:sz w:val="23"/>
          <w:szCs w:val="23"/>
        </w:rPr>
        <w:t>r</w:t>
      </w:r>
      <w:r w:rsidR="00082C98">
        <w:rPr>
          <w:b/>
          <w:color w:val="3583CC"/>
          <w:spacing w:val="3"/>
          <w:w w:val="103"/>
          <w:sz w:val="23"/>
          <w:szCs w:val="23"/>
        </w:rPr>
        <w:t>m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spacing w:val="2"/>
          <w:w w:val="104"/>
          <w:sz w:val="23"/>
          <w:szCs w:val="23"/>
        </w:rPr>
        <w:t>d</w:t>
      </w:r>
      <w:r w:rsidR="00082C98">
        <w:rPr>
          <w:b/>
          <w:color w:val="3583CC"/>
          <w:spacing w:val="3"/>
          <w:sz w:val="23"/>
          <w:szCs w:val="23"/>
        </w:rPr>
        <w:t>i</w:t>
      </w:r>
      <w:r w:rsidR="00082C98">
        <w:rPr>
          <w:b/>
          <w:color w:val="3583CC"/>
          <w:spacing w:val="3"/>
          <w:w w:val="107"/>
          <w:sz w:val="23"/>
          <w:szCs w:val="23"/>
        </w:rPr>
        <w:t>a</w:t>
      </w:r>
      <w:r w:rsidR="00082C98">
        <w:rPr>
          <w:b/>
          <w:color w:val="3583CC"/>
          <w:spacing w:val="1"/>
          <w:w w:val="116"/>
          <w:sz w:val="23"/>
          <w:szCs w:val="23"/>
        </w:rPr>
        <w:t>t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w w:val="121"/>
          <w:sz w:val="23"/>
          <w:szCs w:val="23"/>
        </w:rPr>
        <w:t>,</w:t>
      </w:r>
      <w:r w:rsidR="00082C98">
        <w:rPr>
          <w:b/>
          <w:color w:val="3583CC"/>
          <w:spacing w:val="-15"/>
          <w:sz w:val="23"/>
          <w:szCs w:val="23"/>
        </w:rPr>
        <w:t xml:space="preserve"> </w:t>
      </w:r>
      <w:r w:rsidR="00082C98">
        <w:rPr>
          <w:b/>
          <w:color w:val="3583CC"/>
          <w:spacing w:val="2"/>
          <w:w w:val="80"/>
          <w:sz w:val="23"/>
          <w:szCs w:val="23"/>
        </w:rPr>
        <w:t>A</w:t>
      </w:r>
      <w:r w:rsidR="00082C98">
        <w:rPr>
          <w:b/>
          <w:color w:val="3583CC"/>
          <w:sz w:val="23"/>
          <w:szCs w:val="23"/>
        </w:rPr>
        <w:t>P</w:t>
      </w:r>
    </w:p>
    <w:p w14:paraId="0F987575" w14:textId="77777777" w:rsidR="00F96440" w:rsidRDefault="00082C98">
      <w:pPr>
        <w:spacing w:before="54"/>
        <w:ind w:left="318"/>
        <w:rPr>
          <w:sz w:val="21"/>
          <w:szCs w:val="21"/>
        </w:rPr>
      </w:pPr>
      <w:r>
        <w:rPr>
          <w:color w:val="333333"/>
          <w:w w:val="75"/>
          <w:sz w:val="21"/>
          <w:szCs w:val="21"/>
        </w:rPr>
        <w:t>I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>e</w:t>
      </w:r>
    </w:p>
    <w:p w14:paraId="66DECD63" w14:textId="77777777" w:rsidR="00F96440" w:rsidRDefault="00082C98">
      <w:pPr>
        <w:spacing w:before="28"/>
        <w:rPr>
          <w:sz w:val="21"/>
          <w:szCs w:val="21"/>
        </w:rPr>
      </w:pPr>
      <w:r>
        <w:br w:type="column"/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0C7A3E89" w14:textId="77777777" w:rsidR="00F96440" w:rsidRDefault="00082C98">
      <w:pPr>
        <w:spacing w:before="51"/>
        <w:ind w:left="390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994" w:space="4824"/>
            <w:col w:w="2302"/>
          </w:cols>
        </w:sectPr>
      </w:pPr>
      <w:r>
        <w:rPr>
          <w:color w:val="333333"/>
          <w:spacing w:val="-3"/>
          <w:w w:val="81"/>
          <w:sz w:val="21"/>
          <w:szCs w:val="21"/>
        </w:rPr>
        <w:t>G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200</w:t>
      </w:r>
      <w:r>
        <w:rPr>
          <w:color w:val="333333"/>
          <w:sz w:val="21"/>
          <w:szCs w:val="21"/>
        </w:rPr>
        <w:t>1</w:t>
      </w:r>
    </w:p>
    <w:p w14:paraId="48BDD301" w14:textId="77777777" w:rsidR="00F96440" w:rsidRDefault="00082C98">
      <w:pPr>
        <w:spacing w:before="74" w:line="260" w:lineRule="exact"/>
        <w:ind w:left="318"/>
        <w:rPr>
          <w:sz w:val="21"/>
          <w:szCs w:val="21"/>
        </w:rPr>
      </w:pPr>
      <w:r>
        <w:rPr>
          <w:color w:val="333333"/>
          <w:spacing w:val="-3"/>
          <w:w w:val="95"/>
          <w:position w:val="-1"/>
          <w:sz w:val="21"/>
          <w:szCs w:val="21"/>
        </w:rPr>
        <w:lastRenderedPageBreak/>
        <w:t>H</w:t>
      </w:r>
      <w:r>
        <w:rPr>
          <w:color w:val="333333"/>
          <w:spacing w:val="3"/>
          <w:w w:val="95"/>
          <w:position w:val="-1"/>
          <w:sz w:val="21"/>
          <w:szCs w:val="21"/>
        </w:rPr>
        <w:t>i</w:t>
      </w:r>
      <w:r>
        <w:rPr>
          <w:color w:val="333333"/>
          <w:spacing w:val="1"/>
          <w:w w:val="95"/>
          <w:position w:val="-1"/>
          <w:sz w:val="21"/>
          <w:szCs w:val="21"/>
        </w:rPr>
        <w:t>g</w:t>
      </w:r>
      <w:r>
        <w:rPr>
          <w:color w:val="333333"/>
          <w:w w:val="95"/>
          <w:position w:val="-1"/>
          <w:sz w:val="21"/>
          <w:szCs w:val="21"/>
        </w:rPr>
        <w:t>h</w:t>
      </w:r>
      <w:r>
        <w:rPr>
          <w:color w:val="333333"/>
          <w:spacing w:val="-8"/>
          <w:w w:val="95"/>
          <w:position w:val="-1"/>
          <w:sz w:val="21"/>
          <w:szCs w:val="21"/>
        </w:rPr>
        <w:t xml:space="preserve"> </w:t>
      </w:r>
      <w:r>
        <w:rPr>
          <w:color w:val="333333"/>
          <w:spacing w:val="-1"/>
          <w:position w:val="-1"/>
          <w:sz w:val="21"/>
          <w:szCs w:val="21"/>
        </w:rPr>
        <w:t>Sc</w:t>
      </w:r>
      <w:r>
        <w:rPr>
          <w:color w:val="333333"/>
          <w:spacing w:val="4"/>
          <w:position w:val="-1"/>
          <w:sz w:val="21"/>
          <w:szCs w:val="21"/>
        </w:rPr>
        <w:t>h</w:t>
      </w:r>
      <w:r>
        <w:rPr>
          <w:color w:val="333333"/>
          <w:spacing w:val="-3"/>
          <w:position w:val="-1"/>
          <w:sz w:val="21"/>
          <w:szCs w:val="21"/>
        </w:rPr>
        <w:t>oo</w:t>
      </w:r>
      <w:r>
        <w:rPr>
          <w:color w:val="333333"/>
          <w:position w:val="-1"/>
          <w:sz w:val="21"/>
          <w:szCs w:val="21"/>
        </w:rPr>
        <w:t xml:space="preserve">l                                                                                                                                 </w:t>
      </w:r>
      <w:r>
        <w:rPr>
          <w:color w:val="333333"/>
          <w:spacing w:val="43"/>
          <w:position w:val="-1"/>
          <w:sz w:val="21"/>
          <w:szCs w:val="21"/>
        </w:rPr>
        <w:t xml:space="preserve"> </w:t>
      </w:r>
      <w:r>
        <w:rPr>
          <w:color w:val="333333"/>
          <w:spacing w:val="-3"/>
          <w:w w:val="81"/>
          <w:position w:val="3"/>
          <w:sz w:val="21"/>
          <w:szCs w:val="21"/>
        </w:rPr>
        <w:t>G</w:t>
      </w:r>
      <w:r>
        <w:rPr>
          <w:color w:val="333333"/>
          <w:spacing w:val="3"/>
          <w:w w:val="102"/>
          <w:position w:val="3"/>
          <w:sz w:val="21"/>
          <w:szCs w:val="21"/>
        </w:rPr>
        <w:t>r</w:t>
      </w:r>
      <w:r>
        <w:rPr>
          <w:color w:val="333333"/>
          <w:w w:val="121"/>
          <w:position w:val="3"/>
          <w:sz w:val="21"/>
          <w:szCs w:val="21"/>
        </w:rPr>
        <w:t>a</w:t>
      </w:r>
      <w:r>
        <w:rPr>
          <w:color w:val="333333"/>
          <w:w w:val="107"/>
          <w:position w:val="3"/>
          <w:sz w:val="21"/>
          <w:szCs w:val="21"/>
        </w:rPr>
        <w:t>d</w:t>
      </w:r>
      <w:r>
        <w:rPr>
          <w:color w:val="333333"/>
          <w:spacing w:val="2"/>
          <w:w w:val="105"/>
          <w:position w:val="3"/>
          <w:sz w:val="21"/>
          <w:szCs w:val="21"/>
        </w:rPr>
        <w:t>u</w:t>
      </w:r>
      <w:r>
        <w:rPr>
          <w:color w:val="333333"/>
          <w:w w:val="121"/>
          <w:position w:val="3"/>
          <w:sz w:val="21"/>
          <w:szCs w:val="21"/>
        </w:rPr>
        <w:t>a</w:t>
      </w:r>
      <w:r>
        <w:rPr>
          <w:color w:val="333333"/>
          <w:spacing w:val="-1"/>
          <w:w w:val="117"/>
          <w:position w:val="3"/>
          <w:sz w:val="21"/>
          <w:szCs w:val="21"/>
        </w:rPr>
        <w:t>t</w:t>
      </w:r>
      <w:r>
        <w:rPr>
          <w:color w:val="333333"/>
          <w:spacing w:val="-4"/>
          <w:w w:val="108"/>
          <w:position w:val="3"/>
          <w:sz w:val="21"/>
          <w:szCs w:val="21"/>
        </w:rPr>
        <w:t>e</w:t>
      </w:r>
      <w:r>
        <w:rPr>
          <w:color w:val="333333"/>
          <w:w w:val="107"/>
          <w:position w:val="3"/>
          <w:sz w:val="21"/>
          <w:szCs w:val="21"/>
        </w:rPr>
        <w:t>d</w:t>
      </w:r>
      <w:r>
        <w:rPr>
          <w:color w:val="333333"/>
          <w:spacing w:val="-7"/>
          <w:position w:val="3"/>
          <w:sz w:val="21"/>
          <w:szCs w:val="21"/>
        </w:rPr>
        <w:t xml:space="preserve"> </w:t>
      </w:r>
      <w:r>
        <w:rPr>
          <w:color w:val="333333"/>
          <w:spacing w:val="-2"/>
          <w:w w:val="70"/>
          <w:position w:val="3"/>
          <w:sz w:val="21"/>
          <w:szCs w:val="21"/>
        </w:rPr>
        <w:t>A</w:t>
      </w:r>
      <w:r>
        <w:rPr>
          <w:color w:val="333333"/>
          <w:w w:val="107"/>
          <w:position w:val="3"/>
          <w:sz w:val="21"/>
          <w:szCs w:val="21"/>
        </w:rPr>
        <w:t>p</w:t>
      </w:r>
      <w:r>
        <w:rPr>
          <w:color w:val="333333"/>
          <w:spacing w:val="3"/>
          <w:w w:val="102"/>
          <w:position w:val="3"/>
          <w:sz w:val="21"/>
          <w:szCs w:val="21"/>
        </w:rPr>
        <w:t>r</w:t>
      </w:r>
      <w:r>
        <w:rPr>
          <w:color w:val="333333"/>
          <w:spacing w:val="3"/>
          <w:w w:val="85"/>
          <w:position w:val="3"/>
          <w:sz w:val="21"/>
          <w:szCs w:val="21"/>
        </w:rPr>
        <w:t>i</w:t>
      </w:r>
      <w:r>
        <w:rPr>
          <w:color w:val="333333"/>
          <w:w w:val="89"/>
          <w:position w:val="3"/>
          <w:sz w:val="21"/>
          <w:szCs w:val="21"/>
        </w:rPr>
        <w:t>l</w:t>
      </w:r>
      <w:r>
        <w:rPr>
          <w:color w:val="333333"/>
          <w:spacing w:val="-15"/>
          <w:position w:val="3"/>
          <w:sz w:val="21"/>
          <w:szCs w:val="21"/>
        </w:rPr>
        <w:t xml:space="preserve"> </w:t>
      </w:r>
      <w:r>
        <w:rPr>
          <w:color w:val="333333"/>
          <w:spacing w:val="-3"/>
          <w:position w:val="3"/>
          <w:sz w:val="21"/>
          <w:szCs w:val="21"/>
        </w:rPr>
        <w:t>199</w:t>
      </w:r>
      <w:r>
        <w:rPr>
          <w:color w:val="333333"/>
          <w:position w:val="3"/>
          <w:sz w:val="21"/>
          <w:szCs w:val="21"/>
        </w:rPr>
        <w:t>9</w:t>
      </w:r>
    </w:p>
    <w:p w14:paraId="3554A0E9" w14:textId="77777777" w:rsidR="00F96440" w:rsidRDefault="00F96440">
      <w:pPr>
        <w:spacing w:line="200" w:lineRule="exact"/>
      </w:pPr>
    </w:p>
    <w:p w14:paraId="0AADD26E" w14:textId="77777777" w:rsidR="00F96440" w:rsidRDefault="00F96440">
      <w:pPr>
        <w:spacing w:before="7" w:line="260" w:lineRule="exact"/>
        <w:rPr>
          <w:sz w:val="26"/>
          <w:szCs w:val="26"/>
        </w:rPr>
      </w:pPr>
    </w:p>
    <w:p w14:paraId="496E79E3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18"/>
          <w:sz w:val="29"/>
          <w:szCs w:val="29"/>
        </w:rPr>
        <w:t>E</w:t>
      </w:r>
      <w:r>
        <w:rPr>
          <w:color w:val="FFFFFF"/>
          <w:spacing w:val="1"/>
          <w:w w:val="118"/>
          <w:sz w:val="29"/>
          <w:szCs w:val="29"/>
        </w:rPr>
        <w:t>m</w:t>
      </w:r>
      <w:r>
        <w:rPr>
          <w:color w:val="FFFFFF"/>
          <w:w w:val="118"/>
          <w:sz w:val="29"/>
          <w:szCs w:val="29"/>
        </w:rPr>
        <w:t>p</w:t>
      </w:r>
      <w:r>
        <w:rPr>
          <w:color w:val="FFFFFF"/>
          <w:spacing w:val="-1"/>
          <w:w w:val="118"/>
          <w:sz w:val="29"/>
          <w:szCs w:val="29"/>
        </w:rPr>
        <w:t>l</w:t>
      </w:r>
      <w:r>
        <w:rPr>
          <w:color w:val="FFFFFF"/>
          <w:spacing w:val="5"/>
          <w:w w:val="118"/>
          <w:sz w:val="29"/>
          <w:szCs w:val="29"/>
        </w:rPr>
        <w:t>o</w:t>
      </w:r>
      <w:r>
        <w:rPr>
          <w:color w:val="FFFFFF"/>
          <w:w w:val="118"/>
          <w:sz w:val="29"/>
          <w:szCs w:val="29"/>
        </w:rPr>
        <w:t>y</w:t>
      </w:r>
      <w:r>
        <w:rPr>
          <w:color w:val="FFFFFF"/>
          <w:spacing w:val="1"/>
          <w:w w:val="118"/>
          <w:sz w:val="29"/>
          <w:szCs w:val="29"/>
        </w:rPr>
        <w:t>me</w:t>
      </w:r>
      <w:r>
        <w:rPr>
          <w:color w:val="FFFFFF"/>
          <w:spacing w:val="-1"/>
          <w:w w:val="118"/>
          <w:sz w:val="29"/>
          <w:szCs w:val="29"/>
        </w:rPr>
        <w:t>n</w:t>
      </w:r>
      <w:r>
        <w:rPr>
          <w:color w:val="FFFFFF"/>
          <w:w w:val="118"/>
          <w:sz w:val="29"/>
          <w:szCs w:val="29"/>
        </w:rPr>
        <w:t>t</w:t>
      </w:r>
      <w:r>
        <w:rPr>
          <w:color w:val="FFFFFF"/>
          <w:spacing w:val="4"/>
          <w:w w:val="118"/>
          <w:sz w:val="29"/>
          <w:szCs w:val="29"/>
        </w:rPr>
        <w:t xml:space="preserve"> </w:t>
      </w:r>
      <w:r>
        <w:rPr>
          <w:color w:val="FFFFFF"/>
          <w:spacing w:val="1"/>
          <w:w w:val="110"/>
          <w:sz w:val="29"/>
          <w:szCs w:val="29"/>
        </w:rPr>
        <w:t>H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3"/>
          <w:w w:val="116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4"/>
          <w:w w:val="116"/>
          <w:sz w:val="29"/>
          <w:szCs w:val="29"/>
        </w:rPr>
        <w:t>o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w w:val="113"/>
          <w:sz w:val="29"/>
          <w:szCs w:val="29"/>
        </w:rPr>
        <w:t>y</w:t>
      </w:r>
    </w:p>
    <w:p w14:paraId="2E46CE96" w14:textId="77777777" w:rsidR="00F96440" w:rsidRDefault="00F96440">
      <w:pPr>
        <w:spacing w:before="15" w:line="200" w:lineRule="exact"/>
        <w:sectPr w:rsidR="00F96440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/>
          <w:pgMar w:top="660" w:right="960" w:bottom="280" w:left="1160" w:header="0" w:footer="1817" w:gutter="0"/>
          <w:cols w:space="720"/>
        </w:sectPr>
      </w:pPr>
    </w:p>
    <w:p w14:paraId="6D701127" w14:textId="77777777" w:rsidR="00F96440" w:rsidRDefault="00175B22">
      <w:pPr>
        <w:spacing w:before="39"/>
        <w:ind w:left="318" w:right="-56"/>
        <w:rPr>
          <w:sz w:val="23"/>
          <w:szCs w:val="23"/>
        </w:rPr>
      </w:pPr>
      <w:r>
        <w:rPr>
          <w:b/>
          <w:color w:val="3583CC"/>
          <w:spacing w:val="-2"/>
          <w:sz w:val="23"/>
          <w:szCs w:val="23"/>
        </w:rPr>
        <w:t>COMPANY NAME</w:t>
      </w:r>
    </w:p>
    <w:p w14:paraId="7F4EFC00" w14:textId="77777777" w:rsidR="00F96440" w:rsidRDefault="00082C98">
      <w:pPr>
        <w:spacing w:before="54"/>
        <w:ind w:left="318"/>
        <w:rPr>
          <w:sz w:val="21"/>
          <w:szCs w:val="21"/>
        </w:rPr>
      </w:pPr>
      <w:r>
        <w:rPr>
          <w:color w:val="333333"/>
          <w:spacing w:val="-1"/>
          <w:w w:val="95"/>
          <w:sz w:val="21"/>
          <w:szCs w:val="21"/>
        </w:rPr>
        <w:t>S</w:t>
      </w:r>
      <w:r>
        <w:rPr>
          <w:color w:val="333333"/>
          <w:w w:val="95"/>
          <w:sz w:val="21"/>
          <w:szCs w:val="21"/>
        </w:rPr>
        <w:t>r</w:t>
      </w:r>
      <w:r>
        <w:rPr>
          <w:color w:val="333333"/>
          <w:spacing w:val="-9"/>
          <w:w w:val="9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St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7"/>
          <w:sz w:val="21"/>
          <w:szCs w:val="21"/>
        </w:rPr>
        <w:t xml:space="preserve"> </w:t>
      </w:r>
      <w:r>
        <w:rPr>
          <w:color w:val="333333"/>
          <w:spacing w:val="-1"/>
          <w:w w:val="82"/>
          <w:sz w:val="21"/>
          <w:szCs w:val="21"/>
        </w:rPr>
        <w:t>E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4"/>
          <w:w w:val="108"/>
          <w:sz w:val="21"/>
          <w:szCs w:val="21"/>
        </w:rPr>
        <w:t>ee</w:t>
      </w:r>
      <w:r>
        <w:rPr>
          <w:color w:val="333333"/>
          <w:w w:val="102"/>
          <w:sz w:val="21"/>
          <w:szCs w:val="21"/>
        </w:rPr>
        <w:t>r</w:t>
      </w:r>
    </w:p>
    <w:p w14:paraId="14268F81" w14:textId="77777777" w:rsidR="00F96440" w:rsidRDefault="00082C98">
      <w:pPr>
        <w:spacing w:before="28"/>
        <w:ind w:left="112" w:right="79"/>
        <w:jc w:val="center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265BF2F3" w14:textId="77777777" w:rsidR="00F96440" w:rsidRDefault="00082C98">
      <w:pPr>
        <w:spacing w:before="51"/>
        <w:ind w:left="-36" w:right="83"/>
        <w:jc w:val="center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438" w:space="5522"/>
            <w:col w:w="2160"/>
          </w:cols>
        </w:sectPr>
      </w:pPr>
      <w:r>
        <w:rPr>
          <w:color w:val="333333"/>
          <w:spacing w:val="-1"/>
          <w:sz w:val="21"/>
          <w:szCs w:val="21"/>
        </w:rPr>
        <w:t>S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t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m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-3"/>
          <w:w w:val="95"/>
          <w:sz w:val="21"/>
          <w:szCs w:val="21"/>
        </w:rPr>
        <w:t>201</w:t>
      </w:r>
      <w:r>
        <w:rPr>
          <w:color w:val="333333"/>
          <w:w w:val="95"/>
          <w:sz w:val="21"/>
          <w:szCs w:val="21"/>
        </w:rPr>
        <w:t>4</w:t>
      </w:r>
      <w:r>
        <w:rPr>
          <w:color w:val="333333"/>
          <w:spacing w:val="-12"/>
          <w:w w:val="95"/>
          <w:sz w:val="21"/>
          <w:szCs w:val="21"/>
        </w:rPr>
        <w:t xml:space="preserve"> </w:t>
      </w:r>
      <w:r>
        <w:rPr>
          <w:color w:val="333333"/>
          <w:spacing w:val="-3"/>
          <w:w w:val="98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w w:val="117"/>
          <w:sz w:val="21"/>
          <w:szCs w:val="21"/>
        </w:rPr>
        <w:t>t</w:t>
      </w:r>
    </w:p>
    <w:p w14:paraId="308418C3" w14:textId="4E8903B2" w:rsidR="00F96440" w:rsidRDefault="009B0236">
      <w:pPr>
        <w:spacing w:line="2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1C59D24" wp14:editId="626EC504">
                <wp:simplePos x="0" y="0"/>
                <wp:positionH relativeFrom="page">
                  <wp:posOffset>685800</wp:posOffset>
                </wp:positionH>
                <wp:positionV relativeFrom="page">
                  <wp:posOffset>862330</wp:posOffset>
                </wp:positionV>
                <wp:extent cx="6400800" cy="381000"/>
                <wp:effectExtent l="0" t="0" r="0" b="4445"/>
                <wp:wrapNone/>
                <wp:docPr id="170607164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1358"/>
                          <a:chExt cx="10080" cy="600"/>
                        </a:xfrm>
                      </wpg:grpSpPr>
                      <wps:wsp>
                        <wps:cNvPr id="1816067960" name="Freeform 11"/>
                        <wps:cNvSpPr>
                          <a:spLocks/>
                        </wps:cNvSpPr>
                        <wps:spPr bwMode="auto">
                          <a:xfrm>
                            <a:off x="1080" y="135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358 1358"/>
                              <a:gd name="T3" fmla="*/ 1358 h 600"/>
                              <a:gd name="T4" fmla="+- 0 11160 1080"/>
                              <a:gd name="T5" fmla="*/ T4 w 10080"/>
                              <a:gd name="T6" fmla="+- 0 1358 1358"/>
                              <a:gd name="T7" fmla="*/ 1358 h 600"/>
                              <a:gd name="T8" fmla="+- 0 11160 1080"/>
                              <a:gd name="T9" fmla="*/ T8 w 10080"/>
                              <a:gd name="T10" fmla="+- 0 1958 1358"/>
                              <a:gd name="T11" fmla="*/ 1958 h 600"/>
                              <a:gd name="T12" fmla="+- 0 1080 1080"/>
                              <a:gd name="T13" fmla="*/ T12 w 10080"/>
                              <a:gd name="T14" fmla="+- 0 1958 1358"/>
                              <a:gd name="T15" fmla="*/ 1958 h 600"/>
                              <a:gd name="T16" fmla="+- 0 1080 1080"/>
                              <a:gd name="T17" fmla="*/ T16 w 10080"/>
                              <a:gd name="T18" fmla="+- 0 1358 1358"/>
                              <a:gd name="T19" fmla="*/ 135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A38413" id="Group 10" o:spid="_x0000_s1026" style="position:absolute;margin-left:54pt;margin-top:67.9pt;width:7in;height:30pt;z-index:-251651072;mso-position-horizontal-relative:page;mso-position-vertical-relative:page" coordorigin="1080,135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">
                <v:shape id="Freeform 11" o:spid="_x0000_s1027" style="position:absolute;left:1080;top:135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" path="m,l10080,r,600l,600,,xe" fillcolor="#3583cc" stroked="f">
                  <v:path arrowok="t" o:connecttype="custom" o:connectlocs="0,1358;10080,1358;10080,1958;0,1958;0,1358" o:connectangles="0,0,0,0,0"/>
                </v:shape>
                <w10:wrap anchorx="page" anchory="page"/>
              </v:group>
            </w:pict>
          </mc:Fallback>
        </mc:AlternateContent>
      </w:r>
    </w:p>
    <w:p w14:paraId="56B6CB6D" w14:textId="77777777" w:rsidR="00F96440" w:rsidRDefault="00F96440">
      <w:pPr>
        <w:spacing w:before="5" w:line="260" w:lineRule="exact"/>
        <w:rPr>
          <w:sz w:val="26"/>
          <w:szCs w:val="26"/>
        </w:rPr>
      </w:pPr>
    </w:p>
    <w:p w14:paraId="3DA70597" w14:textId="77777777" w:rsidR="00F96440" w:rsidRDefault="00082C98">
      <w:pPr>
        <w:spacing w:before="28"/>
        <w:ind w:left="3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1</w:t>
      </w:r>
    </w:p>
    <w:p w14:paraId="4B8E4866" w14:textId="77777777" w:rsidR="00F96440" w:rsidRDefault="00F96440">
      <w:pPr>
        <w:spacing w:before="1" w:line="200" w:lineRule="exact"/>
      </w:pPr>
    </w:p>
    <w:p w14:paraId="2C7C4307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3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1"/>
          <w:sz w:val="21"/>
          <w:szCs w:val="21"/>
        </w:rPr>
        <w:t>e</w:t>
      </w:r>
    </w:p>
    <w:p w14:paraId="36243272" w14:textId="77777777" w:rsidR="00F96440" w:rsidRDefault="00F96440">
      <w:pPr>
        <w:spacing w:before="1" w:line="200" w:lineRule="exact"/>
      </w:pPr>
    </w:p>
    <w:p w14:paraId="25AFFD28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111"/>
          <w:sz w:val="21"/>
          <w:szCs w:val="21"/>
        </w:rPr>
        <w:t>d</w:t>
      </w:r>
    </w:p>
    <w:p w14:paraId="6B8FB4C8" w14:textId="77777777" w:rsidR="00F96440" w:rsidRDefault="00F96440">
      <w:pPr>
        <w:spacing w:before="1" w:line="200" w:lineRule="exact"/>
      </w:pPr>
    </w:p>
    <w:p w14:paraId="031740EA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2E2205FC" w14:textId="77777777" w:rsidR="00F96440" w:rsidRDefault="00F96440">
      <w:pPr>
        <w:spacing w:before="1" w:line="200" w:lineRule="exact"/>
      </w:pPr>
    </w:p>
    <w:p w14:paraId="6A4C5822" w14:textId="77777777" w:rsidR="00F96440" w:rsidRDefault="00082C98">
      <w:pPr>
        <w:spacing w:line="439" w:lineRule="auto"/>
        <w:ind w:left="318" w:right="466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9"/>
          <w:sz w:val="21"/>
          <w:szCs w:val="21"/>
        </w:rPr>
        <w:t>w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9"/>
          <w:sz w:val="21"/>
          <w:szCs w:val="21"/>
        </w:rPr>
        <w:t xml:space="preserve">k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w w:val="99"/>
          <w:sz w:val="21"/>
          <w:szCs w:val="21"/>
        </w:rPr>
        <w:t>w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2</w:t>
      </w:r>
    </w:p>
    <w:p w14:paraId="0DDDFB0E" w14:textId="77777777" w:rsidR="00F96440" w:rsidRDefault="00082C98">
      <w:pPr>
        <w:spacing w:before="7" w:line="439" w:lineRule="auto"/>
        <w:ind w:left="318" w:right="3804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3"/>
          <w:w w:val="97"/>
          <w:sz w:val="21"/>
          <w:szCs w:val="21"/>
        </w:rPr>
        <w:t>M</w:t>
      </w:r>
      <w:r>
        <w:rPr>
          <w:color w:val="333333"/>
          <w:spacing w:val="-1"/>
          <w:w w:val="97"/>
          <w:sz w:val="21"/>
          <w:szCs w:val="21"/>
        </w:rPr>
        <w:t>o</w:t>
      </w:r>
      <w:r>
        <w:rPr>
          <w:color w:val="333333"/>
          <w:spacing w:val="3"/>
          <w:w w:val="97"/>
          <w:sz w:val="21"/>
          <w:szCs w:val="21"/>
        </w:rPr>
        <w:t>b</w:t>
      </w:r>
      <w:r>
        <w:rPr>
          <w:color w:val="333333"/>
          <w:spacing w:val="1"/>
          <w:w w:val="97"/>
          <w:sz w:val="21"/>
          <w:szCs w:val="21"/>
        </w:rPr>
        <w:t>i</w:t>
      </w:r>
      <w:r>
        <w:rPr>
          <w:color w:val="333333"/>
          <w:spacing w:val="-1"/>
          <w:w w:val="97"/>
          <w:sz w:val="21"/>
          <w:szCs w:val="21"/>
        </w:rPr>
        <w:t>l</w:t>
      </w:r>
      <w:r>
        <w:rPr>
          <w:color w:val="333333"/>
          <w:w w:val="97"/>
          <w:sz w:val="21"/>
          <w:szCs w:val="21"/>
        </w:rPr>
        <w:t>e</w:t>
      </w:r>
      <w:r>
        <w:rPr>
          <w:color w:val="333333"/>
          <w:spacing w:val="-4"/>
          <w:w w:val="9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w w:val="111"/>
          <w:sz w:val="21"/>
          <w:szCs w:val="21"/>
        </w:rPr>
        <w:t>p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"/>
          <w:sz w:val="21"/>
          <w:szCs w:val="21"/>
        </w:rPr>
        <w:t xml:space="preserve"> 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w w:val="83"/>
          <w:sz w:val="21"/>
          <w:szCs w:val="21"/>
        </w:rPr>
        <w:t>H</w:t>
      </w:r>
      <w:r>
        <w:rPr>
          <w:color w:val="333333"/>
          <w:w w:val="83"/>
          <w:sz w:val="21"/>
          <w:szCs w:val="21"/>
        </w:rPr>
        <w:t>TA</w:t>
      </w:r>
      <w:r>
        <w:rPr>
          <w:color w:val="333333"/>
          <w:spacing w:val="3"/>
          <w:w w:val="83"/>
          <w:sz w:val="21"/>
          <w:szCs w:val="21"/>
        </w:rPr>
        <w:t xml:space="preserve"> </w:t>
      </w:r>
      <w:r>
        <w:rPr>
          <w:color w:val="333333"/>
          <w:spacing w:val="2"/>
          <w:w w:val="83"/>
          <w:sz w:val="21"/>
          <w:szCs w:val="21"/>
        </w:rPr>
        <w:t>LL</w:t>
      </w:r>
      <w:r>
        <w:rPr>
          <w:color w:val="333333"/>
          <w:w w:val="83"/>
          <w:sz w:val="21"/>
          <w:szCs w:val="21"/>
        </w:rPr>
        <w:t>C,</w:t>
      </w:r>
      <w:r>
        <w:rPr>
          <w:color w:val="333333"/>
          <w:spacing w:val="4"/>
          <w:w w:val="83"/>
          <w:sz w:val="21"/>
          <w:szCs w:val="21"/>
        </w:rPr>
        <w:t xml:space="preserve"> 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111"/>
          <w:sz w:val="21"/>
          <w:szCs w:val="21"/>
        </w:rPr>
        <w:t>d</w:t>
      </w:r>
    </w:p>
    <w:p w14:paraId="17F4EE61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</w:p>
    <w:p w14:paraId="2A69ABBF" w14:textId="77777777" w:rsidR="00F96440" w:rsidRDefault="00F96440">
      <w:pPr>
        <w:spacing w:before="1" w:line="200" w:lineRule="exact"/>
      </w:pPr>
    </w:p>
    <w:p w14:paraId="32EE942E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d 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</w:p>
    <w:p w14:paraId="05B781BB" w14:textId="77777777" w:rsidR="00F96440" w:rsidRDefault="00F96440">
      <w:pPr>
        <w:spacing w:before="1" w:line="200" w:lineRule="exact"/>
      </w:pPr>
    </w:p>
    <w:p w14:paraId="6BF88E51" w14:textId="77777777" w:rsidR="00F96440" w:rsidRDefault="00082C98">
      <w:pPr>
        <w:spacing w:line="290" w:lineRule="auto"/>
        <w:ind w:left="318" w:right="324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3"/>
          <w:w w:val="95"/>
          <w:sz w:val="21"/>
          <w:szCs w:val="21"/>
        </w:rPr>
        <w:t>Ma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w w:val="95"/>
          <w:sz w:val="21"/>
          <w:szCs w:val="21"/>
        </w:rPr>
        <w:t>n</w:t>
      </w:r>
      <w:r>
        <w:rPr>
          <w:color w:val="333333"/>
          <w:spacing w:val="-5"/>
          <w:w w:val="9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397899C9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62B07E46" w14:textId="77777777" w:rsidR="00F96440" w:rsidRDefault="00082C98">
      <w:pPr>
        <w:spacing w:line="290" w:lineRule="auto"/>
        <w:ind w:left="318" w:right="625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 xml:space="preserve">e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oo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2"/>
          <w:w w:val="98"/>
          <w:sz w:val="21"/>
          <w:szCs w:val="21"/>
        </w:rPr>
        <w:t>G</w:t>
      </w:r>
      <w:r>
        <w:rPr>
          <w:color w:val="333333"/>
          <w:spacing w:val="-1"/>
          <w:w w:val="98"/>
          <w:sz w:val="21"/>
          <w:szCs w:val="21"/>
        </w:rPr>
        <w:t>oogl</w:t>
      </w:r>
      <w:r>
        <w:rPr>
          <w:color w:val="333333"/>
          <w:spacing w:val="1"/>
          <w:w w:val="98"/>
          <w:sz w:val="21"/>
          <w:szCs w:val="21"/>
        </w:rPr>
        <w:t>e+</w:t>
      </w:r>
      <w:r>
        <w:rPr>
          <w:color w:val="333333"/>
          <w:w w:val="98"/>
          <w:sz w:val="21"/>
          <w:szCs w:val="21"/>
        </w:rPr>
        <w:t>.</w:t>
      </w:r>
      <w:r>
        <w:rPr>
          <w:color w:val="333333"/>
          <w:spacing w:val="-5"/>
          <w:w w:val="9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w w:val="138"/>
          <w:sz w:val="21"/>
          <w:szCs w:val="21"/>
        </w:rPr>
        <w:t>'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w w:val="104"/>
          <w:sz w:val="21"/>
          <w:szCs w:val="21"/>
        </w:rPr>
        <w:t xml:space="preserve">r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.</w:t>
      </w:r>
    </w:p>
    <w:p w14:paraId="27E91D7F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351D515A" w14:textId="77777777" w:rsidR="00F96440" w:rsidRDefault="00082C98">
      <w:pPr>
        <w:spacing w:line="439" w:lineRule="auto"/>
        <w:ind w:left="318" w:right="139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w w:val="95"/>
          <w:sz w:val="21"/>
          <w:szCs w:val="21"/>
        </w:rPr>
        <w:t>f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spacing w:val="-1"/>
          <w:w w:val="95"/>
          <w:sz w:val="21"/>
          <w:szCs w:val="21"/>
        </w:rPr>
        <w:t>ll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spacing w:val="-2"/>
          <w:w w:val="95"/>
          <w:sz w:val="21"/>
          <w:szCs w:val="21"/>
        </w:rPr>
        <w:t>n</w:t>
      </w:r>
      <w:r>
        <w:rPr>
          <w:color w:val="333333"/>
          <w:w w:val="95"/>
          <w:sz w:val="21"/>
          <w:szCs w:val="21"/>
        </w:rPr>
        <w:t>g</w:t>
      </w:r>
      <w:r>
        <w:rPr>
          <w:color w:val="333333"/>
          <w:spacing w:val="-3"/>
          <w:w w:val="9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4"/>
          <w:sz w:val="21"/>
          <w:szCs w:val="21"/>
        </w:rPr>
        <w:t>r</w:t>
      </w:r>
    </w:p>
    <w:p w14:paraId="40C6B6B9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3"/>
          <w:sz w:val="21"/>
          <w:szCs w:val="21"/>
        </w:rPr>
        <w:t>y</w:t>
      </w:r>
    </w:p>
    <w:p w14:paraId="225CA68F" w14:textId="77777777" w:rsidR="00F96440" w:rsidRDefault="00F96440">
      <w:pPr>
        <w:spacing w:before="1" w:line="200" w:lineRule="exact"/>
      </w:pPr>
    </w:p>
    <w:p w14:paraId="576E7D23" w14:textId="77777777" w:rsidR="00F96440" w:rsidRDefault="00082C98">
      <w:pPr>
        <w:spacing w:line="439" w:lineRule="auto"/>
        <w:ind w:left="318" w:right="2859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w w:val="99"/>
          <w:sz w:val="21"/>
          <w:szCs w:val="21"/>
        </w:rPr>
        <w:t>w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go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ss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u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09"/>
          <w:sz w:val="21"/>
          <w:szCs w:val="21"/>
        </w:rPr>
        <w:t>d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d</w:t>
      </w:r>
      <w:r>
        <w:rPr>
          <w:color w:val="333333"/>
          <w:w w:val="109"/>
          <w:sz w:val="21"/>
          <w:szCs w:val="21"/>
        </w:rPr>
        <w:t>,</w:t>
      </w:r>
      <w:r>
        <w:rPr>
          <w:color w:val="333333"/>
          <w:spacing w:val="-12"/>
          <w:w w:val="109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b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nn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d</w:t>
      </w:r>
      <w:r>
        <w:rPr>
          <w:color w:val="333333"/>
          <w:spacing w:val="3"/>
          <w:w w:val="109"/>
          <w:sz w:val="21"/>
          <w:szCs w:val="21"/>
        </w:rPr>
        <w:t xml:space="preserve"> 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99"/>
          <w:sz w:val="21"/>
          <w:szCs w:val="21"/>
        </w:rPr>
        <w:t>.</w:t>
      </w:r>
    </w:p>
    <w:p w14:paraId="44C3829A" w14:textId="77777777" w:rsidR="00F96440" w:rsidRDefault="00F96440">
      <w:pPr>
        <w:spacing w:line="200" w:lineRule="exact"/>
      </w:pPr>
    </w:p>
    <w:p w14:paraId="1B763473" w14:textId="77777777" w:rsidR="00F96440" w:rsidRDefault="00F96440">
      <w:pPr>
        <w:spacing w:before="13" w:line="260" w:lineRule="exact"/>
        <w:rPr>
          <w:sz w:val="26"/>
          <w:szCs w:val="26"/>
        </w:rPr>
      </w:pPr>
    </w:p>
    <w:p w14:paraId="20C6E5D6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3</w:t>
      </w:r>
    </w:p>
    <w:p w14:paraId="096C1637" w14:textId="77777777" w:rsidR="00F96440" w:rsidRDefault="00F96440">
      <w:pPr>
        <w:spacing w:before="16" w:line="200" w:lineRule="exact"/>
      </w:pPr>
    </w:p>
    <w:p w14:paraId="129CFCCC" w14:textId="77777777" w:rsidR="00F96440" w:rsidRDefault="00082C98">
      <w:pPr>
        <w:ind w:left="318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space="720"/>
        </w:sect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w w:val="83"/>
          <w:sz w:val="21"/>
          <w:szCs w:val="21"/>
        </w:rPr>
        <w:t>F</w:t>
      </w:r>
      <w:r>
        <w:rPr>
          <w:color w:val="333333"/>
          <w:spacing w:val="-2"/>
          <w:w w:val="83"/>
          <w:sz w:val="21"/>
          <w:szCs w:val="21"/>
        </w:rPr>
        <w:t>A</w:t>
      </w:r>
      <w:r>
        <w:rPr>
          <w:color w:val="333333"/>
          <w:spacing w:val="2"/>
          <w:w w:val="83"/>
          <w:sz w:val="21"/>
          <w:szCs w:val="21"/>
        </w:rPr>
        <w:t>L</w:t>
      </w:r>
      <w:r>
        <w:rPr>
          <w:color w:val="333333"/>
          <w:w w:val="83"/>
          <w:sz w:val="21"/>
          <w:szCs w:val="21"/>
        </w:rPr>
        <w:t>CUM</w:t>
      </w:r>
      <w:r>
        <w:rPr>
          <w:color w:val="333333"/>
          <w:spacing w:val="-4"/>
          <w:w w:val="83"/>
          <w:sz w:val="21"/>
          <w:szCs w:val="21"/>
        </w:rPr>
        <w:t xml:space="preserve"> </w:t>
      </w:r>
      <w:r>
        <w:rPr>
          <w:color w:val="333333"/>
          <w:spacing w:val="1"/>
          <w:w w:val="83"/>
          <w:sz w:val="21"/>
          <w:szCs w:val="21"/>
        </w:rPr>
        <w:t>F</w:t>
      </w:r>
      <w:r>
        <w:rPr>
          <w:color w:val="333333"/>
          <w:spacing w:val="2"/>
          <w:w w:val="83"/>
          <w:sz w:val="21"/>
          <w:szCs w:val="21"/>
        </w:rPr>
        <w:t>O</w:t>
      </w:r>
      <w:r>
        <w:rPr>
          <w:color w:val="333333"/>
          <w:spacing w:val="-2"/>
          <w:w w:val="83"/>
          <w:sz w:val="21"/>
          <w:szCs w:val="21"/>
        </w:rPr>
        <w:t>R</w:t>
      </w:r>
      <w:r>
        <w:rPr>
          <w:color w:val="333333"/>
          <w:w w:val="83"/>
          <w:sz w:val="21"/>
          <w:szCs w:val="21"/>
        </w:rPr>
        <w:t>UM</w:t>
      </w:r>
      <w:r>
        <w:rPr>
          <w:color w:val="333333"/>
          <w:spacing w:val="28"/>
          <w:w w:val="8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w w:val="88"/>
          <w:sz w:val="21"/>
          <w:szCs w:val="21"/>
        </w:rPr>
        <w:t>E</w:t>
      </w:r>
      <w:r>
        <w:rPr>
          <w:color w:val="333333"/>
          <w:spacing w:val="-1"/>
          <w:w w:val="88"/>
          <w:sz w:val="21"/>
          <w:szCs w:val="21"/>
        </w:rPr>
        <w:t>P</w:t>
      </w:r>
      <w:r>
        <w:rPr>
          <w:color w:val="333333"/>
          <w:spacing w:val="-3"/>
          <w:w w:val="88"/>
          <w:sz w:val="21"/>
          <w:szCs w:val="21"/>
        </w:rPr>
        <w:t>I</w:t>
      </w:r>
      <w:r>
        <w:rPr>
          <w:color w:val="333333"/>
          <w:w w:val="88"/>
          <w:sz w:val="21"/>
          <w:szCs w:val="21"/>
        </w:rPr>
        <w:t>C</w:t>
      </w:r>
      <w:r>
        <w:rPr>
          <w:color w:val="333333"/>
          <w:spacing w:val="3"/>
          <w:w w:val="88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</w:p>
    <w:p w14:paraId="2B9AD628" w14:textId="77777777" w:rsidR="00F96440" w:rsidRDefault="00082C98">
      <w:pPr>
        <w:spacing w:before="74" w:line="439" w:lineRule="auto"/>
        <w:ind w:left="118" w:right="5259"/>
        <w:rPr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t                             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6E169146" w14:textId="77777777" w:rsidR="00F96440" w:rsidRDefault="00082C98">
      <w:pPr>
        <w:spacing w:before="7" w:line="290" w:lineRule="auto"/>
        <w:ind w:left="118" w:right="760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w w:val="87"/>
          <w:sz w:val="21"/>
          <w:szCs w:val="21"/>
        </w:rPr>
        <w:t>S</w:t>
      </w:r>
      <w:r>
        <w:rPr>
          <w:color w:val="333333"/>
          <w:spacing w:val="-3"/>
          <w:w w:val="87"/>
          <w:sz w:val="21"/>
          <w:szCs w:val="21"/>
        </w:rPr>
        <w:t>M</w:t>
      </w:r>
      <w:r>
        <w:rPr>
          <w:color w:val="333333"/>
          <w:w w:val="87"/>
          <w:sz w:val="21"/>
          <w:szCs w:val="21"/>
        </w:rPr>
        <w:t>F</w:t>
      </w:r>
      <w:r>
        <w:rPr>
          <w:color w:val="333333"/>
          <w:spacing w:val="1"/>
          <w:w w:val="8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w w:val="88"/>
          <w:sz w:val="21"/>
          <w:szCs w:val="21"/>
        </w:rPr>
        <w:t xml:space="preserve">i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>.</w:t>
      </w:r>
    </w:p>
    <w:p w14:paraId="72D014FA" w14:textId="77777777" w:rsidR="00F96440" w:rsidRDefault="00F96440">
      <w:pPr>
        <w:spacing w:line="200" w:lineRule="exact"/>
      </w:pPr>
    </w:p>
    <w:p w14:paraId="33C1A00D" w14:textId="77777777" w:rsidR="00F96440" w:rsidRDefault="00F96440">
      <w:pPr>
        <w:spacing w:line="200" w:lineRule="exact"/>
      </w:pPr>
    </w:p>
    <w:p w14:paraId="2625D57C" w14:textId="77777777" w:rsidR="00F96440" w:rsidRDefault="00F96440">
      <w:pPr>
        <w:spacing w:before="17" w:line="200" w:lineRule="exact"/>
      </w:pPr>
    </w:p>
    <w:p w14:paraId="147BC9D2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4</w:t>
      </w:r>
    </w:p>
    <w:p w14:paraId="6BFA339C" w14:textId="77777777" w:rsidR="00F96440" w:rsidRDefault="00F96440">
      <w:pPr>
        <w:spacing w:before="16" w:line="200" w:lineRule="exact"/>
      </w:pPr>
    </w:p>
    <w:p w14:paraId="789ADBF5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 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</w:p>
    <w:p w14:paraId="67F5429C" w14:textId="77777777" w:rsidR="00F96440" w:rsidRDefault="00F96440">
      <w:pPr>
        <w:spacing w:before="1" w:line="200" w:lineRule="exact"/>
      </w:pPr>
    </w:p>
    <w:p w14:paraId="47093735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e                          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w w:val="106"/>
          <w:sz w:val="21"/>
          <w:szCs w:val="21"/>
        </w:rPr>
        <w:t>Py</w:t>
      </w:r>
      <w:r>
        <w:rPr>
          <w:color w:val="333333"/>
          <w:spacing w:val="-3"/>
          <w:w w:val="106"/>
          <w:sz w:val="21"/>
          <w:szCs w:val="21"/>
        </w:rPr>
        <w:t>t</w:t>
      </w:r>
      <w:r>
        <w:rPr>
          <w:color w:val="333333"/>
          <w:spacing w:val="-2"/>
          <w:w w:val="106"/>
          <w:sz w:val="21"/>
          <w:szCs w:val="21"/>
        </w:rPr>
        <w:t>h</w:t>
      </w:r>
      <w:r>
        <w:rPr>
          <w:color w:val="333333"/>
          <w:spacing w:val="-1"/>
          <w:w w:val="106"/>
          <w:sz w:val="21"/>
          <w:szCs w:val="21"/>
        </w:rPr>
        <w:t>o</w:t>
      </w:r>
      <w:r>
        <w:rPr>
          <w:color w:val="333333"/>
          <w:w w:val="106"/>
          <w:sz w:val="21"/>
          <w:szCs w:val="21"/>
        </w:rPr>
        <w:t>n</w:t>
      </w:r>
    </w:p>
    <w:p w14:paraId="4797D29B" w14:textId="77777777" w:rsidR="00F96440" w:rsidRDefault="00F96440">
      <w:pPr>
        <w:spacing w:before="1" w:line="200" w:lineRule="exact"/>
      </w:pPr>
    </w:p>
    <w:p w14:paraId="267762CC" w14:textId="77777777" w:rsidR="00F96440" w:rsidRDefault="00082C98">
      <w:pPr>
        <w:spacing w:line="439" w:lineRule="auto"/>
        <w:ind w:left="118" w:right="5259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t                             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4D15E175" w14:textId="77777777" w:rsidR="00F96440" w:rsidRDefault="00082C98">
      <w:pPr>
        <w:spacing w:before="7" w:line="290" w:lineRule="auto"/>
        <w:ind w:left="118" w:right="466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w w:val="84"/>
          <w:sz w:val="21"/>
          <w:szCs w:val="21"/>
        </w:rPr>
        <w:t>S</w:t>
      </w:r>
      <w:r>
        <w:rPr>
          <w:color w:val="333333"/>
          <w:spacing w:val="-3"/>
          <w:w w:val="84"/>
          <w:sz w:val="21"/>
          <w:szCs w:val="21"/>
        </w:rPr>
        <w:t>V</w:t>
      </w:r>
      <w:r>
        <w:rPr>
          <w:color w:val="333333"/>
          <w:w w:val="84"/>
          <w:sz w:val="21"/>
          <w:szCs w:val="21"/>
        </w:rPr>
        <w:t>N</w:t>
      </w:r>
      <w:r>
        <w:rPr>
          <w:color w:val="333333"/>
          <w:spacing w:val="2"/>
          <w:w w:val="8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6"/>
          <w:w w:val="10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i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w w:val="84"/>
          <w:sz w:val="21"/>
          <w:szCs w:val="21"/>
        </w:rPr>
        <w:t>S</w:t>
      </w:r>
      <w:r>
        <w:rPr>
          <w:color w:val="333333"/>
          <w:spacing w:val="-3"/>
          <w:w w:val="84"/>
          <w:sz w:val="21"/>
          <w:szCs w:val="21"/>
        </w:rPr>
        <w:t>V</w:t>
      </w:r>
      <w:r>
        <w:rPr>
          <w:color w:val="333333"/>
          <w:w w:val="84"/>
          <w:sz w:val="21"/>
          <w:szCs w:val="21"/>
        </w:rPr>
        <w:t>N</w:t>
      </w:r>
      <w:r>
        <w:rPr>
          <w:color w:val="333333"/>
          <w:spacing w:val="2"/>
          <w:w w:val="8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6"/>
          <w:w w:val="10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07"/>
          <w:sz w:val="21"/>
          <w:szCs w:val="21"/>
        </w:rPr>
        <w:t>s</w:t>
      </w:r>
    </w:p>
    <w:p w14:paraId="5B772BEE" w14:textId="77777777" w:rsidR="00F96440" w:rsidRDefault="00082C98">
      <w:pPr>
        <w:spacing w:before="2"/>
        <w:ind w:left="118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05DD2EEB" w14:textId="77777777" w:rsidR="00F96440" w:rsidRDefault="00F96440">
      <w:pPr>
        <w:spacing w:before="18" w:line="200" w:lineRule="exact"/>
        <w:sectPr w:rsidR="00F96440">
          <w:headerReference w:type="even" r:id="rId18"/>
          <w:headerReference w:type="default" r:id="rId19"/>
          <w:footerReference w:type="default" r:id="rId20"/>
          <w:headerReference w:type="first" r:id="rId21"/>
          <w:pgSz w:w="12240" w:h="15840"/>
          <w:pgMar w:top="660" w:right="960" w:bottom="280" w:left="1360" w:header="0" w:footer="0" w:gutter="0"/>
          <w:cols w:space="720"/>
        </w:sectPr>
      </w:pPr>
    </w:p>
    <w:p w14:paraId="115D9E9A" w14:textId="77777777" w:rsidR="00F96440" w:rsidRDefault="00175B22">
      <w:pPr>
        <w:spacing w:before="39"/>
        <w:ind w:left="118"/>
        <w:rPr>
          <w:sz w:val="23"/>
          <w:szCs w:val="23"/>
        </w:rPr>
      </w:pPr>
      <w:r>
        <w:rPr>
          <w:b/>
          <w:color w:val="3583CC"/>
          <w:spacing w:val="-2"/>
          <w:w w:val="86"/>
          <w:sz w:val="23"/>
          <w:szCs w:val="23"/>
        </w:rPr>
        <w:t>COMPANY NAME</w:t>
      </w:r>
    </w:p>
    <w:p w14:paraId="4F9A3A62" w14:textId="77777777" w:rsidR="00F96440" w:rsidRDefault="00082C98">
      <w:pPr>
        <w:spacing w:before="54"/>
        <w:ind w:left="118" w:right="-39"/>
        <w:rPr>
          <w:sz w:val="21"/>
          <w:szCs w:val="21"/>
        </w:rPr>
      </w:pPr>
      <w:r>
        <w:rPr>
          <w:color w:val="333333"/>
          <w:spacing w:val="-2"/>
          <w:w w:val="85"/>
          <w:sz w:val="21"/>
          <w:szCs w:val="21"/>
        </w:rPr>
        <w:t>F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4"/>
          <w:w w:val="108"/>
          <w:sz w:val="21"/>
          <w:szCs w:val="21"/>
        </w:rPr>
        <w:t>ee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4"/>
          <w:w w:val="122"/>
          <w:sz w:val="21"/>
          <w:szCs w:val="21"/>
        </w:rPr>
        <w:t>/</w:t>
      </w:r>
      <w:r>
        <w:rPr>
          <w:color w:val="333333"/>
          <w:spacing w:val="-3"/>
          <w:w w:val="82"/>
          <w:sz w:val="21"/>
          <w:szCs w:val="21"/>
        </w:rPr>
        <w:t>C</w:t>
      </w:r>
      <w:r>
        <w:rPr>
          <w:color w:val="333333"/>
          <w:spacing w:val="-3"/>
          <w:w w:val="103"/>
          <w:sz w:val="21"/>
          <w:szCs w:val="21"/>
        </w:rPr>
        <w:t>o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w w:val="117"/>
          <w:sz w:val="21"/>
          <w:szCs w:val="21"/>
        </w:rPr>
        <w:t>t</w:t>
      </w:r>
    </w:p>
    <w:p w14:paraId="6ABEA388" w14:textId="77777777" w:rsidR="00F96440" w:rsidRDefault="00082C98">
      <w:pPr>
        <w:spacing w:before="51"/>
        <w:ind w:left="118" w:right="-51"/>
        <w:rPr>
          <w:sz w:val="21"/>
          <w:szCs w:val="21"/>
        </w:rPr>
      </w:pPr>
      <w:r>
        <w:rPr>
          <w:b/>
          <w:color w:val="333333"/>
          <w:spacing w:val="-2"/>
          <w:w w:val="80"/>
          <w:sz w:val="21"/>
          <w:szCs w:val="21"/>
        </w:rPr>
        <w:t>C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3"/>
          <w:sz w:val="21"/>
          <w:szCs w:val="21"/>
        </w:rPr>
        <w:t>p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w w:val="116"/>
          <w:sz w:val="21"/>
          <w:szCs w:val="21"/>
        </w:rPr>
        <w:t>e</w:t>
      </w:r>
      <w:r>
        <w:rPr>
          <w:b/>
          <w:color w:val="333333"/>
          <w:spacing w:val="-4"/>
          <w:sz w:val="21"/>
          <w:szCs w:val="21"/>
        </w:rPr>
        <w:t xml:space="preserve"> 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w w:val="106"/>
          <w:sz w:val="21"/>
          <w:szCs w:val="21"/>
        </w:rPr>
        <w:t>g</w:t>
      </w:r>
      <w:r>
        <w:rPr>
          <w:b/>
          <w:color w:val="333333"/>
          <w:spacing w:val="-3"/>
          <w:w w:val="113"/>
          <w:sz w:val="21"/>
          <w:szCs w:val="21"/>
        </w:rPr>
        <w:t>s</w:t>
      </w:r>
      <w:r>
        <w:rPr>
          <w:b/>
          <w:color w:val="333333"/>
          <w:w w:val="90"/>
          <w:sz w:val="21"/>
          <w:szCs w:val="21"/>
        </w:rPr>
        <w:t>:</w:t>
      </w:r>
    </w:p>
    <w:p w14:paraId="2E9481C2" w14:textId="77777777" w:rsidR="00F96440" w:rsidRDefault="00082C98">
      <w:pPr>
        <w:spacing w:before="28"/>
        <w:ind w:left="413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1242B1CB" w14:textId="77777777" w:rsidR="00F96440" w:rsidRDefault="00082C98">
      <w:pPr>
        <w:spacing w:before="51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num="2" w:space="720" w:equalWidth="0">
            <w:col w:w="2056" w:space="5441"/>
            <w:col w:w="2423"/>
          </w:cols>
        </w:sectPr>
      </w:pPr>
      <w:r>
        <w:rPr>
          <w:color w:val="333333"/>
          <w:spacing w:val="2"/>
          <w:sz w:val="21"/>
          <w:szCs w:val="21"/>
        </w:rPr>
        <w:t>J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nu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-3"/>
          <w:w w:val="92"/>
          <w:sz w:val="21"/>
          <w:szCs w:val="21"/>
        </w:rPr>
        <w:t>201</w:t>
      </w:r>
      <w:r>
        <w:rPr>
          <w:color w:val="333333"/>
          <w:w w:val="92"/>
          <w:sz w:val="21"/>
          <w:szCs w:val="21"/>
        </w:rPr>
        <w:t>3</w:t>
      </w:r>
      <w:r>
        <w:rPr>
          <w:color w:val="333333"/>
          <w:spacing w:val="2"/>
          <w:w w:val="92"/>
          <w:sz w:val="21"/>
          <w:szCs w:val="21"/>
        </w:rPr>
        <w:t xml:space="preserve"> </w:t>
      </w:r>
      <w:r>
        <w:rPr>
          <w:color w:val="333333"/>
          <w:w w:val="92"/>
          <w:sz w:val="21"/>
          <w:szCs w:val="21"/>
        </w:rPr>
        <w:t>-</w:t>
      </w:r>
      <w:r>
        <w:rPr>
          <w:color w:val="333333"/>
          <w:spacing w:val="-16"/>
          <w:w w:val="92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w w:val="117"/>
          <w:sz w:val="21"/>
          <w:szCs w:val="21"/>
        </w:rPr>
        <w:t>t</w:t>
      </w:r>
      <w:r>
        <w:rPr>
          <w:color w:val="333333"/>
          <w:spacing w:val="-1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201</w:t>
      </w:r>
      <w:r>
        <w:rPr>
          <w:color w:val="333333"/>
          <w:sz w:val="21"/>
          <w:szCs w:val="21"/>
        </w:rPr>
        <w:t>4</w:t>
      </w:r>
    </w:p>
    <w:p w14:paraId="23AB62B5" w14:textId="77777777" w:rsidR="00F96440" w:rsidRDefault="00F96440">
      <w:pPr>
        <w:spacing w:before="3" w:line="160" w:lineRule="exact"/>
        <w:rPr>
          <w:sz w:val="17"/>
          <w:szCs w:val="17"/>
        </w:rPr>
      </w:pPr>
    </w:p>
    <w:p w14:paraId="00F688CF" w14:textId="77777777" w:rsidR="00F96440" w:rsidRDefault="00082C98">
      <w:pPr>
        <w:spacing w:before="28" w:line="290" w:lineRule="auto"/>
        <w:ind w:left="118" w:right="34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c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10"/>
          <w:w w:val="10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w w:val="95"/>
          <w:sz w:val="21"/>
          <w:szCs w:val="21"/>
        </w:rPr>
        <w:t>20</w:t>
      </w:r>
      <w:r>
        <w:rPr>
          <w:color w:val="333333"/>
          <w:w w:val="95"/>
          <w:sz w:val="21"/>
          <w:szCs w:val="21"/>
        </w:rPr>
        <w:t>+</w:t>
      </w:r>
      <w:r>
        <w:rPr>
          <w:color w:val="333333"/>
          <w:spacing w:val="-4"/>
          <w:w w:val="95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c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10"/>
          <w:w w:val="10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a S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10"/>
          <w:sz w:val="21"/>
          <w:szCs w:val="21"/>
        </w:rPr>
        <w:t>q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w w:val="86"/>
          <w:sz w:val="21"/>
          <w:szCs w:val="21"/>
        </w:rPr>
        <w:t>H</w:t>
      </w:r>
      <w:r>
        <w:rPr>
          <w:color w:val="333333"/>
          <w:w w:val="86"/>
          <w:sz w:val="21"/>
          <w:szCs w:val="21"/>
        </w:rPr>
        <w:t>C</w:t>
      </w:r>
      <w:r>
        <w:rPr>
          <w:color w:val="333333"/>
          <w:spacing w:val="3"/>
          <w:w w:val="86"/>
          <w:sz w:val="21"/>
          <w:szCs w:val="21"/>
        </w:rPr>
        <w:t>L</w:t>
      </w:r>
      <w:r>
        <w:rPr>
          <w:color w:val="333333"/>
          <w:w w:val="86"/>
          <w:sz w:val="21"/>
          <w:szCs w:val="21"/>
        </w:rPr>
        <w:t>,</w:t>
      </w:r>
      <w:r>
        <w:rPr>
          <w:color w:val="333333"/>
          <w:spacing w:val="3"/>
          <w:w w:val="86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0CEB1284" w14:textId="77777777" w:rsidR="00F96440" w:rsidRDefault="00F96440">
      <w:pPr>
        <w:spacing w:before="4" w:line="180" w:lineRule="exact"/>
        <w:rPr>
          <w:sz w:val="19"/>
          <w:szCs w:val="19"/>
        </w:rPr>
      </w:pPr>
    </w:p>
    <w:p w14:paraId="313216F7" w14:textId="77777777" w:rsidR="00F96440" w:rsidRDefault="00F96440">
      <w:pPr>
        <w:spacing w:line="200" w:lineRule="exact"/>
      </w:pPr>
    </w:p>
    <w:p w14:paraId="69A7CBDF" w14:textId="77777777" w:rsidR="00F96440" w:rsidRDefault="00F96440">
      <w:pPr>
        <w:spacing w:line="200" w:lineRule="exact"/>
      </w:pPr>
    </w:p>
    <w:p w14:paraId="65450CCD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sz w:val="21"/>
          <w:szCs w:val="21"/>
        </w:rPr>
        <w:t>F</w:t>
      </w:r>
      <w:r>
        <w:rPr>
          <w:b/>
          <w:color w:val="333333"/>
          <w:spacing w:val="-1"/>
          <w:sz w:val="21"/>
          <w:szCs w:val="21"/>
        </w:rPr>
        <w:t>r</w:t>
      </w:r>
      <w:r>
        <w:rPr>
          <w:b/>
          <w:color w:val="333333"/>
          <w:spacing w:val="4"/>
          <w:sz w:val="21"/>
          <w:szCs w:val="21"/>
        </w:rPr>
        <w:t>ee</w:t>
      </w:r>
      <w:r>
        <w:rPr>
          <w:b/>
          <w:color w:val="333333"/>
          <w:sz w:val="21"/>
          <w:szCs w:val="21"/>
        </w:rPr>
        <w:t>lan</w:t>
      </w:r>
      <w:r>
        <w:rPr>
          <w:b/>
          <w:color w:val="333333"/>
          <w:spacing w:val="-1"/>
          <w:sz w:val="21"/>
          <w:szCs w:val="21"/>
        </w:rPr>
        <w:t>c</w:t>
      </w:r>
      <w:r>
        <w:rPr>
          <w:b/>
          <w:color w:val="333333"/>
          <w:sz w:val="21"/>
          <w:szCs w:val="21"/>
        </w:rPr>
        <w:t>e</w:t>
      </w:r>
      <w:r>
        <w:rPr>
          <w:b/>
          <w:color w:val="333333"/>
          <w:spacing w:val="26"/>
          <w:sz w:val="21"/>
          <w:szCs w:val="21"/>
        </w:rPr>
        <w:t xml:space="preserve"> 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spacing w:val="-3"/>
          <w:w w:val="113"/>
          <w:sz w:val="21"/>
          <w:szCs w:val="21"/>
        </w:rPr>
        <w:t>s</w:t>
      </w:r>
      <w:r>
        <w:rPr>
          <w:b/>
          <w:color w:val="333333"/>
          <w:w w:val="90"/>
          <w:sz w:val="21"/>
          <w:szCs w:val="21"/>
        </w:rPr>
        <w:t>:</w:t>
      </w:r>
    </w:p>
    <w:p w14:paraId="25091474" w14:textId="77777777" w:rsidR="00F96440" w:rsidRDefault="00F96440">
      <w:pPr>
        <w:spacing w:before="1" w:line="200" w:lineRule="exact"/>
      </w:pPr>
    </w:p>
    <w:p w14:paraId="686262E8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 xml:space="preserve"> 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1"/>
          <w:sz w:val="21"/>
          <w:szCs w:val="21"/>
        </w:rPr>
        <w:t>je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2"/>
          <w:sz w:val="21"/>
          <w:szCs w:val="21"/>
        </w:rPr>
        <w:t>c</w:t>
      </w:r>
    </w:p>
    <w:p w14:paraId="21794409" w14:textId="77777777" w:rsidR="00F96440" w:rsidRDefault="00F96440">
      <w:pPr>
        <w:spacing w:line="200" w:lineRule="exact"/>
      </w:pPr>
    </w:p>
    <w:p w14:paraId="4433DA5F" w14:textId="77777777" w:rsidR="00F96440" w:rsidRDefault="00F96440">
      <w:pPr>
        <w:spacing w:line="200" w:lineRule="exact"/>
      </w:pPr>
    </w:p>
    <w:p w14:paraId="144D44D5" w14:textId="77777777" w:rsidR="00F96440" w:rsidRDefault="00F96440">
      <w:pPr>
        <w:spacing w:line="260" w:lineRule="exact"/>
        <w:rPr>
          <w:sz w:val="26"/>
          <w:szCs w:val="26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space="720"/>
        </w:sectPr>
      </w:pPr>
    </w:p>
    <w:p w14:paraId="73565C71" w14:textId="77777777" w:rsidR="00F96440" w:rsidRDefault="00175B22">
      <w:pPr>
        <w:spacing w:before="39"/>
        <w:ind w:left="118" w:right="-56"/>
        <w:rPr>
          <w:sz w:val="23"/>
          <w:szCs w:val="23"/>
        </w:rPr>
      </w:pPr>
      <w:r>
        <w:rPr>
          <w:b/>
          <w:color w:val="3583CC"/>
          <w:spacing w:val="2"/>
          <w:w w:val="82"/>
          <w:sz w:val="23"/>
          <w:szCs w:val="23"/>
        </w:rPr>
        <w:t>COMPANY NAME</w:t>
      </w:r>
    </w:p>
    <w:p w14:paraId="53255CAD" w14:textId="77777777" w:rsidR="00F96440" w:rsidRDefault="00082C98">
      <w:pPr>
        <w:spacing w:before="54"/>
        <w:ind w:left="118"/>
        <w:rPr>
          <w:sz w:val="21"/>
          <w:szCs w:val="21"/>
        </w:rPr>
      </w:pPr>
      <w:r>
        <w:rPr>
          <w:color w:val="333333"/>
          <w:spacing w:val="-2"/>
          <w:w w:val="98"/>
          <w:sz w:val="21"/>
          <w:szCs w:val="21"/>
        </w:rPr>
        <w:t>T</w:t>
      </w:r>
      <w:r>
        <w:rPr>
          <w:color w:val="333333"/>
          <w:spacing w:val="-4"/>
          <w:w w:val="98"/>
          <w:sz w:val="21"/>
          <w:szCs w:val="21"/>
        </w:rPr>
        <w:t>e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4"/>
          <w:w w:val="98"/>
          <w:sz w:val="21"/>
          <w:szCs w:val="21"/>
        </w:rPr>
        <w:t>h</w:t>
      </w:r>
      <w:r>
        <w:rPr>
          <w:color w:val="333333"/>
          <w:spacing w:val="2"/>
          <w:w w:val="98"/>
          <w:sz w:val="21"/>
          <w:szCs w:val="21"/>
        </w:rPr>
        <w:t>n</w:t>
      </w:r>
      <w:r>
        <w:rPr>
          <w:color w:val="333333"/>
          <w:spacing w:val="-3"/>
          <w:w w:val="98"/>
          <w:sz w:val="21"/>
          <w:szCs w:val="21"/>
        </w:rPr>
        <w:t>o</w:t>
      </w:r>
      <w:r>
        <w:rPr>
          <w:color w:val="333333"/>
          <w:w w:val="98"/>
          <w:sz w:val="21"/>
          <w:szCs w:val="21"/>
        </w:rPr>
        <w:t>l</w:t>
      </w:r>
      <w:r>
        <w:rPr>
          <w:color w:val="333333"/>
          <w:spacing w:val="-3"/>
          <w:w w:val="98"/>
          <w:sz w:val="21"/>
          <w:szCs w:val="21"/>
        </w:rPr>
        <w:t>o</w:t>
      </w:r>
      <w:r>
        <w:rPr>
          <w:color w:val="333333"/>
          <w:spacing w:val="1"/>
          <w:w w:val="98"/>
          <w:sz w:val="21"/>
          <w:szCs w:val="21"/>
        </w:rPr>
        <w:t>g</w:t>
      </w:r>
      <w:r>
        <w:rPr>
          <w:color w:val="333333"/>
          <w:w w:val="98"/>
          <w:sz w:val="21"/>
          <w:szCs w:val="21"/>
        </w:rPr>
        <w:t>y</w:t>
      </w:r>
      <w:r>
        <w:rPr>
          <w:color w:val="333333"/>
          <w:spacing w:val="-4"/>
          <w:w w:val="98"/>
          <w:sz w:val="21"/>
          <w:szCs w:val="21"/>
        </w:rPr>
        <w:t xml:space="preserve"> </w:t>
      </w:r>
      <w:r>
        <w:rPr>
          <w:color w:val="333333"/>
          <w:w w:val="75"/>
          <w:sz w:val="21"/>
          <w:szCs w:val="21"/>
        </w:rPr>
        <w:t>L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</w:p>
    <w:p w14:paraId="5B613BFA" w14:textId="77777777" w:rsidR="00F96440" w:rsidRDefault="00082C98">
      <w:pPr>
        <w:spacing w:before="28"/>
        <w:ind w:left="555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3C46CB93" w14:textId="77777777" w:rsidR="00F96440" w:rsidRDefault="00082C98">
      <w:pPr>
        <w:spacing w:before="51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num="2" w:space="720" w:equalWidth="0">
            <w:col w:w="2794" w:space="4561"/>
            <w:col w:w="2565"/>
          </w:cols>
        </w:sectPr>
      </w:pP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w w:val="117"/>
          <w:sz w:val="21"/>
          <w:szCs w:val="21"/>
        </w:rPr>
        <w:t>t</w:t>
      </w:r>
      <w:r>
        <w:rPr>
          <w:color w:val="333333"/>
          <w:spacing w:val="-16"/>
          <w:sz w:val="21"/>
          <w:szCs w:val="21"/>
        </w:rPr>
        <w:t xml:space="preserve"> </w:t>
      </w:r>
      <w:r>
        <w:rPr>
          <w:color w:val="333333"/>
          <w:spacing w:val="-3"/>
          <w:w w:val="92"/>
          <w:sz w:val="21"/>
          <w:szCs w:val="21"/>
        </w:rPr>
        <w:t>200</w:t>
      </w:r>
      <w:r>
        <w:rPr>
          <w:color w:val="333333"/>
          <w:w w:val="92"/>
          <w:sz w:val="21"/>
          <w:szCs w:val="21"/>
        </w:rPr>
        <w:t>6</w:t>
      </w:r>
      <w:r>
        <w:rPr>
          <w:color w:val="333333"/>
          <w:spacing w:val="2"/>
          <w:w w:val="92"/>
          <w:sz w:val="21"/>
          <w:szCs w:val="21"/>
        </w:rPr>
        <w:t xml:space="preserve"> </w:t>
      </w:r>
      <w:r>
        <w:rPr>
          <w:color w:val="333333"/>
          <w:w w:val="92"/>
          <w:sz w:val="21"/>
          <w:szCs w:val="21"/>
        </w:rPr>
        <w:t>-</w:t>
      </w:r>
      <w:r>
        <w:rPr>
          <w:color w:val="333333"/>
          <w:spacing w:val="-16"/>
          <w:w w:val="92"/>
          <w:sz w:val="21"/>
          <w:szCs w:val="21"/>
        </w:rPr>
        <w:t xml:space="preserve"> </w:t>
      </w:r>
      <w:r>
        <w:rPr>
          <w:color w:val="333333"/>
          <w:spacing w:val="3"/>
          <w:w w:val="81"/>
          <w:sz w:val="21"/>
          <w:szCs w:val="21"/>
        </w:rPr>
        <w:t>D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w w:val="107"/>
          <w:sz w:val="21"/>
          <w:szCs w:val="21"/>
        </w:rPr>
        <w:t>b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r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201</w:t>
      </w:r>
      <w:r>
        <w:rPr>
          <w:color w:val="333333"/>
          <w:sz w:val="21"/>
          <w:szCs w:val="21"/>
        </w:rPr>
        <w:t>2</w:t>
      </w:r>
    </w:p>
    <w:p w14:paraId="02FC9382" w14:textId="77777777" w:rsidR="00F96440" w:rsidRDefault="00F96440">
      <w:pPr>
        <w:spacing w:before="3" w:line="160" w:lineRule="exact"/>
        <w:rPr>
          <w:sz w:val="17"/>
          <w:szCs w:val="17"/>
        </w:rPr>
      </w:pPr>
    </w:p>
    <w:p w14:paraId="2EB3922F" w14:textId="77777777" w:rsidR="00F96440" w:rsidRDefault="00082C98">
      <w:pPr>
        <w:spacing w:before="28"/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 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b/>
          <w:color w:val="333333"/>
          <w:spacing w:val="-2"/>
          <w:w w:val="82"/>
          <w:sz w:val="21"/>
          <w:szCs w:val="21"/>
        </w:rPr>
        <w:t>JI</w:t>
      </w:r>
      <w:r>
        <w:rPr>
          <w:b/>
          <w:color w:val="333333"/>
          <w:spacing w:val="2"/>
          <w:w w:val="82"/>
          <w:sz w:val="21"/>
          <w:szCs w:val="21"/>
        </w:rPr>
        <w:t>V</w:t>
      </w:r>
      <w:r>
        <w:rPr>
          <w:b/>
          <w:color w:val="333333"/>
          <w:w w:val="82"/>
          <w:sz w:val="21"/>
          <w:szCs w:val="21"/>
        </w:rPr>
        <w:t>A</w:t>
      </w:r>
      <w:r>
        <w:rPr>
          <w:b/>
          <w:color w:val="333333"/>
          <w:spacing w:val="5"/>
          <w:w w:val="82"/>
          <w:sz w:val="21"/>
          <w:szCs w:val="21"/>
        </w:rPr>
        <w:t xml:space="preserve"> </w:t>
      </w:r>
      <w:r>
        <w:rPr>
          <w:b/>
          <w:color w:val="333333"/>
          <w:sz w:val="21"/>
          <w:szCs w:val="21"/>
        </w:rPr>
        <w:t>(</w:t>
      </w:r>
      <w:r>
        <w:rPr>
          <w:b/>
          <w:color w:val="333333"/>
          <w:spacing w:val="-3"/>
          <w:sz w:val="21"/>
          <w:szCs w:val="21"/>
        </w:rPr>
        <w:t xml:space="preserve"> </w:t>
      </w:r>
      <w:r>
        <w:rPr>
          <w:b/>
          <w:color w:val="333333"/>
          <w:w w:val="87"/>
          <w:sz w:val="21"/>
          <w:szCs w:val="21"/>
        </w:rPr>
        <w:t>P</w:t>
      </w:r>
      <w:r>
        <w:rPr>
          <w:b/>
          <w:color w:val="333333"/>
          <w:spacing w:val="-2"/>
          <w:w w:val="87"/>
          <w:sz w:val="21"/>
          <w:szCs w:val="21"/>
        </w:rPr>
        <w:t>R</w:t>
      </w:r>
      <w:r>
        <w:rPr>
          <w:b/>
          <w:color w:val="333333"/>
          <w:spacing w:val="-1"/>
          <w:w w:val="87"/>
          <w:sz w:val="21"/>
          <w:szCs w:val="21"/>
        </w:rPr>
        <w:t>O</w:t>
      </w:r>
      <w:r>
        <w:rPr>
          <w:b/>
          <w:color w:val="333333"/>
          <w:spacing w:val="2"/>
          <w:w w:val="87"/>
          <w:sz w:val="21"/>
          <w:szCs w:val="21"/>
        </w:rPr>
        <w:t>D</w:t>
      </w:r>
      <w:r>
        <w:rPr>
          <w:b/>
          <w:color w:val="333333"/>
          <w:spacing w:val="3"/>
          <w:w w:val="87"/>
          <w:sz w:val="21"/>
          <w:szCs w:val="21"/>
        </w:rPr>
        <w:t>U</w:t>
      </w:r>
      <w:r>
        <w:rPr>
          <w:b/>
          <w:color w:val="333333"/>
          <w:spacing w:val="-2"/>
          <w:w w:val="87"/>
          <w:sz w:val="21"/>
          <w:szCs w:val="21"/>
        </w:rPr>
        <w:t>C</w:t>
      </w:r>
      <w:r>
        <w:rPr>
          <w:b/>
          <w:color w:val="333333"/>
          <w:w w:val="87"/>
          <w:sz w:val="21"/>
          <w:szCs w:val="21"/>
        </w:rPr>
        <w:t>T</w:t>
      </w:r>
      <w:r>
        <w:rPr>
          <w:b/>
          <w:color w:val="333333"/>
          <w:spacing w:val="8"/>
          <w:w w:val="87"/>
          <w:sz w:val="21"/>
          <w:szCs w:val="21"/>
        </w:rPr>
        <w:t xml:space="preserve"> </w:t>
      </w:r>
      <w:r>
        <w:rPr>
          <w:b/>
          <w:color w:val="333333"/>
          <w:spacing w:val="2"/>
          <w:w w:val="87"/>
          <w:sz w:val="21"/>
          <w:szCs w:val="21"/>
        </w:rPr>
        <w:t>D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77"/>
          <w:sz w:val="21"/>
          <w:szCs w:val="21"/>
        </w:rPr>
        <w:t>V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3"/>
          <w:w w:val="80"/>
          <w:sz w:val="21"/>
          <w:szCs w:val="21"/>
        </w:rPr>
        <w:t>M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103"/>
          <w:sz w:val="21"/>
          <w:szCs w:val="21"/>
        </w:rPr>
        <w:t>)</w:t>
      </w:r>
    </w:p>
    <w:p w14:paraId="39FBD225" w14:textId="77777777" w:rsidR="00F96440" w:rsidRDefault="00F96440">
      <w:pPr>
        <w:spacing w:before="1" w:line="200" w:lineRule="exact"/>
      </w:pPr>
    </w:p>
    <w:p w14:paraId="0CB9A159" w14:textId="77777777" w:rsidR="00F96440" w:rsidRDefault="00082C98">
      <w:pPr>
        <w:spacing w:line="439" w:lineRule="auto"/>
        <w:ind w:left="118" w:right="3549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e                           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2"/>
          <w:w w:val="102"/>
          <w:sz w:val="21"/>
          <w:szCs w:val="21"/>
        </w:rPr>
        <w:t>D</w:t>
      </w:r>
      <w:r>
        <w:rPr>
          <w:color w:val="333333"/>
          <w:spacing w:val="1"/>
          <w:w w:val="102"/>
          <w:sz w:val="21"/>
          <w:szCs w:val="21"/>
        </w:rPr>
        <w:t>j</w:t>
      </w:r>
      <w:r>
        <w:rPr>
          <w:color w:val="333333"/>
          <w:spacing w:val="-3"/>
          <w:w w:val="102"/>
          <w:sz w:val="21"/>
          <w:szCs w:val="21"/>
        </w:rPr>
        <w:t>a</w:t>
      </w:r>
      <w:r>
        <w:rPr>
          <w:color w:val="333333"/>
          <w:spacing w:val="-2"/>
          <w:w w:val="102"/>
          <w:sz w:val="21"/>
          <w:szCs w:val="21"/>
        </w:rPr>
        <w:t>n</w:t>
      </w:r>
      <w:r>
        <w:rPr>
          <w:color w:val="333333"/>
          <w:spacing w:val="-1"/>
          <w:w w:val="102"/>
          <w:sz w:val="21"/>
          <w:szCs w:val="21"/>
        </w:rPr>
        <w:t>go</w:t>
      </w:r>
      <w:r>
        <w:rPr>
          <w:color w:val="333333"/>
          <w:spacing w:val="2"/>
          <w:w w:val="102"/>
          <w:sz w:val="21"/>
          <w:szCs w:val="21"/>
        </w:rPr>
        <w:t>/</w:t>
      </w:r>
      <w:r>
        <w:rPr>
          <w:color w:val="333333"/>
          <w:spacing w:val="-1"/>
          <w:w w:val="102"/>
          <w:sz w:val="21"/>
          <w:szCs w:val="21"/>
        </w:rPr>
        <w:t>Zo</w:t>
      </w:r>
      <w:r>
        <w:rPr>
          <w:color w:val="333333"/>
          <w:spacing w:val="3"/>
          <w:w w:val="102"/>
          <w:sz w:val="21"/>
          <w:szCs w:val="21"/>
        </w:rPr>
        <w:t>p</w:t>
      </w:r>
      <w:r>
        <w:rPr>
          <w:color w:val="333333"/>
          <w:spacing w:val="1"/>
          <w:w w:val="102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,</w:t>
      </w:r>
      <w:r>
        <w:rPr>
          <w:color w:val="333333"/>
          <w:spacing w:val="1"/>
          <w:w w:val="10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>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w w:val="87"/>
          <w:sz w:val="21"/>
          <w:szCs w:val="21"/>
        </w:rPr>
        <w:t>T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1"/>
          <w:w w:val="89"/>
          <w:sz w:val="21"/>
          <w:szCs w:val="21"/>
        </w:rPr>
        <w:t>N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2"/>
          <w:w w:val="86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X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w w:val="97"/>
          <w:sz w:val="21"/>
          <w:szCs w:val="21"/>
        </w:rPr>
        <w:t>W</w:t>
      </w:r>
      <w:r>
        <w:rPr>
          <w:color w:val="333333"/>
          <w:spacing w:val="1"/>
          <w:w w:val="97"/>
          <w:sz w:val="21"/>
          <w:szCs w:val="21"/>
        </w:rPr>
        <w:t>e</w:t>
      </w:r>
      <w:r>
        <w:rPr>
          <w:color w:val="333333"/>
          <w:w w:val="97"/>
          <w:sz w:val="21"/>
          <w:szCs w:val="21"/>
        </w:rPr>
        <w:t>b</w:t>
      </w:r>
      <w:r>
        <w:rPr>
          <w:color w:val="333333"/>
          <w:spacing w:val="-2"/>
          <w:w w:val="97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486F86E2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799664BD" w14:textId="77777777" w:rsidR="00F96440" w:rsidRDefault="00F96440">
      <w:pPr>
        <w:spacing w:before="1" w:line="200" w:lineRule="exact"/>
      </w:pPr>
    </w:p>
    <w:p w14:paraId="19A3A24B" w14:textId="77777777" w:rsidR="00F96440" w:rsidRDefault="00082C98">
      <w:pPr>
        <w:spacing w:line="439" w:lineRule="auto"/>
        <w:ind w:left="118" w:right="1104"/>
        <w:rPr>
          <w:sz w:val="21"/>
          <w:szCs w:val="21"/>
        </w:rPr>
      </w:pP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2"/>
          <w:w w:val="109"/>
          <w:sz w:val="21"/>
          <w:szCs w:val="21"/>
        </w:rPr>
        <w:t>m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1"/>
          <w:w w:val="109"/>
          <w:sz w:val="21"/>
          <w:szCs w:val="21"/>
        </w:rPr>
        <w:t>g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m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9"/>
          <w:sz w:val="21"/>
          <w:szCs w:val="21"/>
        </w:rPr>
        <w:t>t</w:t>
      </w:r>
      <w:r>
        <w:rPr>
          <w:color w:val="333333"/>
          <w:spacing w:val="-11"/>
          <w:w w:val="10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flow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w w:val="89"/>
          <w:sz w:val="21"/>
          <w:szCs w:val="21"/>
        </w:rPr>
        <w:t xml:space="preserve">: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iz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 xml:space="preserve">n 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3595E5FF" w14:textId="07656A98" w:rsidR="00F96440" w:rsidRDefault="00F96440" w:rsidP="007804A2">
      <w:pPr>
        <w:spacing w:before="7" w:line="439" w:lineRule="auto"/>
        <w:ind w:right="6703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space="720"/>
        </w:sectPr>
      </w:pPr>
    </w:p>
    <w:p w14:paraId="52A53DCE" w14:textId="77777777" w:rsidR="00F96440" w:rsidRDefault="00082C98">
      <w:pPr>
        <w:spacing w:before="69" w:line="439" w:lineRule="auto"/>
        <w:ind w:left="118" w:right="7341"/>
        <w:rPr>
          <w:sz w:val="21"/>
          <w:szCs w:val="21"/>
        </w:rPr>
      </w:pPr>
      <w:r>
        <w:rPr>
          <w:color w:val="333333"/>
          <w:spacing w:val="-3"/>
          <w:w w:val="81"/>
          <w:sz w:val="21"/>
          <w:szCs w:val="21"/>
        </w:rPr>
        <w:lastRenderedPageBreak/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4"/>
          <w:sz w:val="21"/>
          <w:szCs w:val="21"/>
        </w:rPr>
        <w:t>r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3"/>
          <w:sz w:val="21"/>
          <w:szCs w:val="21"/>
        </w:rPr>
        <w:t>Q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w</w:t>
      </w:r>
    </w:p>
    <w:p w14:paraId="2840DD55" w14:textId="77777777" w:rsidR="00F96440" w:rsidRDefault="00082C98">
      <w:pPr>
        <w:spacing w:before="7" w:line="290" w:lineRule="auto"/>
        <w:ind w:left="118" w:right="132"/>
        <w:rPr>
          <w:sz w:val="21"/>
          <w:szCs w:val="21"/>
        </w:rPr>
      </w:pP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122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flo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ee</w:t>
      </w:r>
      <w:r>
        <w:rPr>
          <w:color w:val="333333"/>
          <w:sz w:val="21"/>
          <w:szCs w:val="21"/>
        </w:rPr>
        <w:t xml:space="preserve">n  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color w:val="333333"/>
          <w:spacing w:val="-2"/>
          <w:w w:val="107"/>
          <w:sz w:val="21"/>
          <w:szCs w:val="21"/>
        </w:rPr>
        <w:t>m</w:t>
      </w:r>
      <w:r>
        <w:rPr>
          <w:color w:val="333333"/>
          <w:spacing w:val="-3"/>
          <w:w w:val="107"/>
          <w:sz w:val="21"/>
          <w:szCs w:val="21"/>
        </w:rPr>
        <w:t>a</w:t>
      </w:r>
      <w:r>
        <w:rPr>
          <w:color w:val="333333"/>
          <w:spacing w:val="-2"/>
          <w:w w:val="107"/>
          <w:sz w:val="21"/>
          <w:szCs w:val="21"/>
        </w:rPr>
        <w:t>n</w:t>
      </w:r>
      <w:r>
        <w:rPr>
          <w:color w:val="333333"/>
          <w:spacing w:val="-3"/>
          <w:w w:val="107"/>
          <w:sz w:val="21"/>
          <w:szCs w:val="21"/>
        </w:rPr>
        <w:t>a</w:t>
      </w:r>
      <w:r>
        <w:rPr>
          <w:color w:val="333333"/>
          <w:spacing w:val="-1"/>
          <w:w w:val="107"/>
          <w:sz w:val="21"/>
          <w:szCs w:val="21"/>
        </w:rPr>
        <w:t>g</w:t>
      </w:r>
      <w:r>
        <w:rPr>
          <w:color w:val="333333"/>
          <w:spacing w:val="1"/>
          <w:w w:val="107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rs</w:t>
      </w:r>
      <w:r>
        <w:rPr>
          <w:color w:val="333333"/>
          <w:w w:val="107"/>
          <w:sz w:val="21"/>
          <w:szCs w:val="21"/>
        </w:rPr>
        <w:t>,</w:t>
      </w:r>
      <w:r>
        <w:rPr>
          <w:color w:val="333333"/>
          <w:spacing w:val="-5"/>
          <w:w w:val="10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z w:val="21"/>
          <w:szCs w:val="21"/>
        </w:rPr>
        <w:t xml:space="preserve">, 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5B77C305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1C81790D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122"/>
          <w:sz w:val="21"/>
          <w:szCs w:val="21"/>
        </w:rPr>
        <w:t>t</w:t>
      </w:r>
    </w:p>
    <w:p w14:paraId="2E0DA038" w14:textId="77777777" w:rsidR="00F96440" w:rsidRDefault="00F96440">
      <w:pPr>
        <w:spacing w:before="1" w:line="200" w:lineRule="exact"/>
      </w:pPr>
    </w:p>
    <w:p w14:paraId="5BC85C88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-2"/>
          <w:w w:val="88"/>
          <w:sz w:val="21"/>
          <w:szCs w:val="21"/>
        </w:rPr>
        <w:t>C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-2"/>
          <w:w w:val="88"/>
          <w:sz w:val="21"/>
          <w:szCs w:val="21"/>
        </w:rPr>
        <w:t>RR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spacing w:val="3"/>
          <w:w w:val="88"/>
          <w:sz w:val="21"/>
          <w:szCs w:val="21"/>
        </w:rPr>
        <w:t>SS</w:t>
      </w:r>
      <w:r>
        <w:rPr>
          <w:b/>
          <w:color w:val="333333"/>
          <w:w w:val="88"/>
          <w:sz w:val="21"/>
          <w:szCs w:val="21"/>
        </w:rPr>
        <w:t>P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3"/>
          <w:w w:val="88"/>
          <w:sz w:val="21"/>
          <w:szCs w:val="21"/>
        </w:rPr>
        <w:t>N</w:t>
      </w:r>
      <w:r>
        <w:rPr>
          <w:b/>
          <w:color w:val="333333"/>
          <w:spacing w:val="2"/>
          <w:w w:val="88"/>
          <w:sz w:val="21"/>
          <w:szCs w:val="21"/>
        </w:rPr>
        <w:t>D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spacing w:val="3"/>
          <w:w w:val="88"/>
          <w:sz w:val="21"/>
          <w:szCs w:val="21"/>
        </w:rPr>
        <w:t>N</w:t>
      </w:r>
      <w:r>
        <w:rPr>
          <w:b/>
          <w:color w:val="333333"/>
          <w:spacing w:val="-2"/>
          <w:w w:val="88"/>
          <w:sz w:val="21"/>
          <w:szCs w:val="21"/>
        </w:rPr>
        <w:t>C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w w:val="88"/>
          <w:sz w:val="21"/>
          <w:szCs w:val="21"/>
        </w:rPr>
        <w:t>(</w:t>
      </w:r>
      <w:r>
        <w:rPr>
          <w:b/>
          <w:color w:val="333333"/>
          <w:spacing w:val="5"/>
          <w:w w:val="88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r</w:t>
      </w:r>
      <w:r>
        <w:rPr>
          <w:b/>
          <w:color w:val="333333"/>
          <w:spacing w:val="-8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No</w:t>
      </w:r>
      <w:r>
        <w:rPr>
          <w:b/>
          <w:color w:val="333333"/>
          <w:spacing w:val="2"/>
          <w:sz w:val="21"/>
          <w:szCs w:val="21"/>
        </w:rPr>
        <w:t>ti</w:t>
      </w:r>
      <w:r>
        <w:rPr>
          <w:b/>
          <w:color w:val="333333"/>
          <w:spacing w:val="3"/>
          <w:sz w:val="21"/>
          <w:szCs w:val="21"/>
        </w:rPr>
        <w:t>f</w:t>
      </w:r>
      <w:r>
        <w:rPr>
          <w:b/>
          <w:color w:val="333333"/>
          <w:spacing w:val="2"/>
          <w:sz w:val="21"/>
          <w:szCs w:val="21"/>
        </w:rPr>
        <w:t>i</w:t>
      </w:r>
      <w:r>
        <w:rPr>
          <w:b/>
          <w:color w:val="333333"/>
          <w:spacing w:val="-1"/>
          <w:sz w:val="21"/>
          <w:szCs w:val="21"/>
        </w:rPr>
        <w:t>c</w:t>
      </w:r>
      <w:r>
        <w:rPr>
          <w:b/>
          <w:color w:val="333333"/>
          <w:sz w:val="21"/>
          <w:szCs w:val="21"/>
        </w:rPr>
        <w:t>a</w:t>
      </w:r>
      <w:r>
        <w:rPr>
          <w:b/>
          <w:color w:val="333333"/>
          <w:spacing w:val="2"/>
          <w:sz w:val="21"/>
          <w:szCs w:val="21"/>
        </w:rPr>
        <w:t>ti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n</w:t>
      </w:r>
      <w:r>
        <w:rPr>
          <w:b/>
          <w:color w:val="333333"/>
          <w:spacing w:val="37"/>
          <w:sz w:val="21"/>
          <w:szCs w:val="21"/>
        </w:rPr>
        <w:t xml:space="preserve"> </w:t>
      </w:r>
      <w:r>
        <w:rPr>
          <w:b/>
          <w:color w:val="333333"/>
          <w:sz w:val="21"/>
          <w:szCs w:val="21"/>
        </w:rPr>
        <w:t>)</w:t>
      </w:r>
      <w:r>
        <w:rPr>
          <w:b/>
          <w:color w:val="333333"/>
          <w:spacing w:val="-3"/>
          <w:sz w:val="21"/>
          <w:szCs w:val="21"/>
        </w:rPr>
        <w:t xml:space="preserve"> 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spacing w:val="1"/>
          <w:w w:val="82"/>
          <w:sz w:val="21"/>
          <w:szCs w:val="21"/>
        </w:rPr>
        <w:t>G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w w:val="82"/>
          <w:sz w:val="21"/>
          <w:szCs w:val="21"/>
        </w:rPr>
        <w:t>E</w:t>
      </w:r>
    </w:p>
    <w:p w14:paraId="3092C598" w14:textId="77777777" w:rsidR="00F96440" w:rsidRDefault="00F96440">
      <w:pPr>
        <w:spacing w:before="1" w:line="200" w:lineRule="exact"/>
      </w:pPr>
    </w:p>
    <w:p w14:paraId="09B3192F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122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.</w:t>
      </w:r>
    </w:p>
    <w:p w14:paraId="36D9E60F" w14:textId="77777777" w:rsidR="00F96440" w:rsidRDefault="00F96440">
      <w:pPr>
        <w:spacing w:before="1" w:line="200" w:lineRule="exact"/>
      </w:pPr>
    </w:p>
    <w:p w14:paraId="605B99F3" w14:textId="77777777" w:rsidR="00F96440" w:rsidRDefault="00082C98">
      <w:pPr>
        <w:spacing w:line="290" w:lineRule="auto"/>
        <w:ind w:left="118" w:right="77"/>
        <w:rPr>
          <w:sz w:val="21"/>
          <w:szCs w:val="21"/>
        </w:rPr>
      </w:pP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2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1"/>
          <w:w w:val="85"/>
          <w:sz w:val="21"/>
          <w:szCs w:val="21"/>
        </w:rPr>
        <w:t>P</w:t>
      </w:r>
      <w:r>
        <w:rPr>
          <w:color w:val="333333"/>
          <w:spacing w:val="-3"/>
          <w:w w:val="85"/>
          <w:sz w:val="21"/>
          <w:szCs w:val="21"/>
        </w:rPr>
        <w:t>I</w:t>
      </w:r>
      <w:r>
        <w:rPr>
          <w:color w:val="333333"/>
          <w:w w:val="85"/>
          <w:sz w:val="21"/>
          <w:szCs w:val="21"/>
        </w:rPr>
        <w:t>SA</w:t>
      </w:r>
      <w:r>
        <w:rPr>
          <w:color w:val="333333"/>
          <w:spacing w:val="12"/>
          <w:w w:val="85"/>
          <w:sz w:val="21"/>
          <w:szCs w:val="21"/>
        </w:rPr>
        <w:t xml:space="preserve"> </w:t>
      </w:r>
      <w:r>
        <w:rPr>
          <w:color w:val="333333"/>
          <w:spacing w:val="-3"/>
          <w:w w:val="85"/>
          <w:sz w:val="21"/>
          <w:szCs w:val="21"/>
        </w:rPr>
        <w:t>(</w:t>
      </w:r>
      <w:r>
        <w:rPr>
          <w:color w:val="333333"/>
          <w:w w:val="85"/>
          <w:sz w:val="21"/>
          <w:szCs w:val="21"/>
        </w:rPr>
        <w:t>S</w:t>
      </w:r>
      <w:r>
        <w:rPr>
          <w:color w:val="333333"/>
          <w:spacing w:val="-3"/>
          <w:w w:val="85"/>
          <w:sz w:val="21"/>
          <w:szCs w:val="21"/>
        </w:rPr>
        <w:t>X</w:t>
      </w:r>
      <w:r>
        <w:rPr>
          <w:color w:val="333333"/>
          <w:w w:val="85"/>
          <w:sz w:val="21"/>
          <w:szCs w:val="21"/>
        </w:rPr>
        <w:t>)</w:t>
      </w:r>
      <w:r>
        <w:rPr>
          <w:color w:val="333333"/>
          <w:spacing w:val="-6"/>
          <w:w w:val="8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1"/>
          <w:w w:val="109"/>
          <w:sz w:val="21"/>
          <w:szCs w:val="21"/>
        </w:rPr>
        <w:t>g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5"/>
          <w:w w:val="109"/>
          <w:sz w:val="21"/>
          <w:szCs w:val="21"/>
        </w:rPr>
        <w:t xml:space="preserve"> </w:t>
      </w:r>
      <w:r>
        <w:rPr>
          <w:color w:val="333333"/>
          <w:spacing w:val="-1"/>
          <w:w w:val="97"/>
          <w:sz w:val="21"/>
          <w:szCs w:val="21"/>
        </w:rPr>
        <w:t>P</w:t>
      </w:r>
      <w:r>
        <w:rPr>
          <w:color w:val="333333"/>
          <w:spacing w:val="-2"/>
          <w:w w:val="97"/>
          <w:sz w:val="21"/>
          <w:szCs w:val="21"/>
        </w:rPr>
        <w:t>D</w:t>
      </w:r>
      <w:r>
        <w:rPr>
          <w:color w:val="333333"/>
          <w:spacing w:val="1"/>
          <w:w w:val="97"/>
          <w:sz w:val="21"/>
          <w:szCs w:val="21"/>
        </w:rPr>
        <w:t>F</w:t>
      </w:r>
      <w:r>
        <w:rPr>
          <w:color w:val="333333"/>
          <w:w w:val="97"/>
          <w:sz w:val="21"/>
          <w:szCs w:val="21"/>
        </w:rPr>
        <w:t>S.U</w:t>
      </w:r>
      <w:r>
        <w:rPr>
          <w:color w:val="333333"/>
          <w:spacing w:val="2"/>
          <w:w w:val="97"/>
          <w:sz w:val="21"/>
          <w:szCs w:val="21"/>
        </w:rPr>
        <w:t>s</w:t>
      </w:r>
      <w:r>
        <w:rPr>
          <w:color w:val="333333"/>
          <w:spacing w:val="1"/>
          <w:w w:val="97"/>
          <w:sz w:val="21"/>
          <w:szCs w:val="21"/>
        </w:rPr>
        <w:t>e</w:t>
      </w:r>
      <w:r>
        <w:rPr>
          <w:color w:val="333333"/>
          <w:w w:val="97"/>
          <w:sz w:val="21"/>
          <w:szCs w:val="21"/>
        </w:rPr>
        <w:t xml:space="preserve">d </w:t>
      </w:r>
      <w:r>
        <w:rPr>
          <w:color w:val="333333"/>
          <w:w w:val="88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88"/>
          <w:sz w:val="21"/>
          <w:szCs w:val="21"/>
        </w:rPr>
        <w:t>n</w:t>
      </w:r>
      <w:r>
        <w:rPr>
          <w:color w:val="333333"/>
          <w:spacing w:val="-1"/>
          <w:w w:val="88"/>
          <w:sz w:val="21"/>
          <w:szCs w:val="21"/>
        </w:rPr>
        <w:t>y</w:t>
      </w:r>
      <w:r>
        <w:rPr>
          <w:color w:val="333333"/>
          <w:spacing w:val="-3"/>
          <w:w w:val="88"/>
          <w:sz w:val="21"/>
          <w:szCs w:val="21"/>
        </w:rPr>
        <w:t>M</w:t>
      </w:r>
      <w:r>
        <w:rPr>
          <w:color w:val="333333"/>
          <w:w w:val="88"/>
          <w:sz w:val="21"/>
          <w:szCs w:val="21"/>
        </w:rPr>
        <w:t>CE</w:t>
      </w:r>
      <w:r>
        <w:rPr>
          <w:color w:val="333333"/>
          <w:spacing w:val="6"/>
          <w:w w:val="8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 xml:space="preserve">o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108"/>
          <w:sz w:val="21"/>
          <w:szCs w:val="21"/>
        </w:rPr>
        <w:t>h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(</w:t>
      </w:r>
      <w:r>
        <w:rPr>
          <w:color w:val="333333"/>
          <w:spacing w:val="-1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4"/>
          <w:sz w:val="21"/>
          <w:szCs w:val="21"/>
        </w:rPr>
        <w:t>)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-1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-1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goo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owl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1"/>
          <w:w w:val="96"/>
          <w:sz w:val="21"/>
          <w:szCs w:val="21"/>
        </w:rPr>
        <w:t>F</w:t>
      </w:r>
      <w:r>
        <w:rPr>
          <w:color w:val="333333"/>
          <w:spacing w:val="-3"/>
          <w:w w:val="96"/>
          <w:sz w:val="21"/>
          <w:szCs w:val="21"/>
        </w:rPr>
        <w:t>a</w:t>
      </w:r>
      <w:r>
        <w:rPr>
          <w:color w:val="333333"/>
          <w:w w:val="96"/>
          <w:sz w:val="21"/>
          <w:szCs w:val="21"/>
        </w:rPr>
        <w:t>x</w:t>
      </w:r>
      <w:r>
        <w:rPr>
          <w:color w:val="333333"/>
          <w:spacing w:val="-8"/>
          <w:w w:val="96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352DEA93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3D8CE770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w w:val="83"/>
          <w:sz w:val="21"/>
          <w:szCs w:val="21"/>
        </w:rPr>
        <w:t>S</w:t>
      </w:r>
      <w:r>
        <w:rPr>
          <w:b/>
          <w:color w:val="333333"/>
          <w:spacing w:val="-2"/>
          <w:w w:val="83"/>
          <w:sz w:val="21"/>
          <w:szCs w:val="21"/>
        </w:rPr>
        <w:t>EC</w:t>
      </w:r>
      <w:r>
        <w:rPr>
          <w:b/>
          <w:color w:val="333333"/>
          <w:spacing w:val="2"/>
          <w:w w:val="83"/>
          <w:sz w:val="21"/>
          <w:szCs w:val="21"/>
        </w:rPr>
        <w:t>U</w:t>
      </w:r>
      <w:r>
        <w:rPr>
          <w:b/>
          <w:color w:val="333333"/>
          <w:spacing w:val="-2"/>
          <w:w w:val="83"/>
          <w:sz w:val="21"/>
          <w:szCs w:val="21"/>
        </w:rPr>
        <w:t>RI</w:t>
      </w:r>
      <w:r>
        <w:rPr>
          <w:b/>
          <w:color w:val="333333"/>
          <w:spacing w:val="2"/>
          <w:w w:val="83"/>
          <w:sz w:val="21"/>
          <w:szCs w:val="21"/>
        </w:rPr>
        <w:t>T</w:t>
      </w:r>
      <w:r>
        <w:rPr>
          <w:b/>
          <w:color w:val="333333"/>
          <w:w w:val="83"/>
          <w:sz w:val="21"/>
          <w:szCs w:val="21"/>
        </w:rPr>
        <w:t>Y</w:t>
      </w:r>
      <w:r>
        <w:rPr>
          <w:b/>
          <w:color w:val="333333"/>
          <w:spacing w:val="13"/>
          <w:w w:val="83"/>
          <w:sz w:val="21"/>
          <w:szCs w:val="21"/>
        </w:rPr>
        <w:t xml:space="preserve"> </w:t>
      </w:r>
      <w:r>
        <w:rPr>
          <w:b/>
          <w:color w:val="333333"/>
          <w:spacing w:val="2"/>
          <w:w w:val="85"/>
          <w:sz w:val="21"/>
          <w:szCs w:val="21"/>
        </w:rPr>
        <w:t>F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3"/>
          <w:sz w:val="21"/>
          <w:szCs w:val="21"/>
        </w:rPr>
        <w:t>S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w w:val="90"/>
          <w:sz w:val="21"/>
          <w:szCs w:val="21"/>
        </w:rPr>
        <w:t>B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72"/>
          <w:sz w:val="21"/>
          <w:szCs w:val="21"/>
        </w:rPr>
        <w:t>Y</w:t>
      </w:r>
    </w:p>
    <w:p w14:paraId="61978BF4" w14:textId="77777777" w:rsidR="00F96440" w:rsidRDefault="00F96440">
      <w:pPr>
        <w:spacing w:before="1" w:line="200" w:lineRule="exact"/>
      </w:pPr>
    </w:p>
    <w:p w14:paraId="0DE0E86F" w14:textId="77777777" w:rsidR="00F96440" w:rsidRDefault="00082C98">
      <w:pPr>
        <w:spacing w:line="439" w:lineRule="auto"/>
        <w:ind w:left="118" w:right="6034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0841A72B" w14:textId="77777777" w:rsidR="00F96440" w:rsidRDefault="00082C98">
      <w:pPr>
        <w:spacing w:before="7" w:line="439" w:lineRule="auto"/>
        <w:ind w:left="118" w:right="4151"/>
        <w:jc w:val="both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logg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b/>
          <w:color w:val="333333"/>
          <w:spacing w:val="-2"/>
          <w:w w:val="83"/>
          <w:sz w:val="21"/>
          <w:szCs w:val="21"/>
        </w:rPr>
        <w:t>M</w:t>
      </w:r>
      <w:r>
        <w:rPr>
          <w:b/>
          <w:color w:val="333333"/>
          <w:spacing w:val="2"/>
          <w:w w:val="83"/>
          <w:sz w:val="21"/>
          <w:szCs w:val="21"/>
        </w:rPr>
        <w:t>SS</w:t>
      </w:r>
      <w:r>
        <w:rPr>
          <w:b/>
          <w:color w:val="333333"/>
          <w:spacing w:val="-1"/>
          <w:w w:val="83"/>
          <w:sz w:val="21"/>
          <w:szCs w:val="21"/>
        </w:rPr>
        <w:t>Q</w:t>
      </w:r>
      <w:r>
        <w:rPr>
          <w:b/>
          <w:color w:val="333333"/>
          <w:w w:val="83"/>
          <w:sz w:val="21"/>
          <w:szCs w:val="21"/>
        </w:rPr>
        <w:t>L</w:t>
      </w:r>
      <w:r>
        <w:rPr>
          <w:b/>
          <w:color w:val="333333"/>
          <w:spacing w:val="39"/>
          <w:w w:val="83"/>
          <w:sz w:val="21"/>
          <w:szCs w:val="21"/>
        </w:rPr>
        <w:t xml:space="preserve"> 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2"/>
          <w:w w:val="83"/>
          <w:sz w:val="21"/>
          <w:szCs w:val="21"/>
        </w:rPr>
        <w:t>N</w:t>
      </w:r>
      <w:r>
        <w:rPr>
          <w:b/>
          <w:color w:val="333333"/>
          <w:w w:val="83"/>
          <w:sz w:val="21"/>
          <w:szCs w:val="21"/>
        </w:rPr>
        <w:t>D</w:t>
      </w:r>
      <w:r>
        <w:rPr>
          <w:b/>
          <w:color w:val="333333"/>
          <w:spacing w:val="17"/>
          <w:w w:val="83"/>
          <w:sz w:val="21"/>
          <w:szCs w:val="21"/>
        </w:rPr>
        <w:t xml:space="preserve"> </w:t>
      </w:r>
      <w:r>
        <w:rPr>
          <w:b/>
          <w:color w:val="333333"/>
          <w:spacing w:val="-1"/>
          <w:w w:val="83"/>
          <w:sz w:val="21"/>
          <w:szCs w:val="21"/>
        </w:rPr>
        <w:t>O</w:t>
      </w:r>
      <w:r>
        <w:rPr>
          <w:b/>
          <w:color w:val="333333"/>
          <w:spacing w:val="-2"/>
          <w:w w:val="83"/>
          <w:sz w:val="21"/>
          <w:szCs w:val="21"/>
        </w:rPr>
        <w:t>R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2"/>
          <w:w w:val="83"/>
          <w:sz w:val="21"/>
          <w:szCs w:val="21"/>
        </w:rPr>
        <w:t>C</w:t>
      </w:r>
      <w:r>
        <w:rPr>
          <w:b/>
          <w:color w:val="333333"/>
          <w:spacing w:val="3"/>
          <w:w w:val="83"/>
          <w:sz w:val="21"/>
          <w:szCs w:val="21"/>
        </w:rPr>
        <w:t>L</w:t>
      </w:r>
      <w:r>
        <w:rPr>
          <w:b/>
          <w:color w:val="333333"/>
          <w:w w:val="83"/>
          <w:sz w:val="21"/>
          <w:szCs w:val="21"/>
        </w:rPr>
        <w:t>E</w:t>
      </w:r>
      <w:r>
        <w:rPr>
          <w:b/>
          <w:color w:val="333333"/>
          <w:spacing w:val="-10"/>
          <w:w w:val="83"/>
          <w:sz w:val="21"/>
          <w:szCs w:val="21"/>
        </w:rPr>
        <w:t xml:space="preserve"> </w:t>
      </w:r>
      <w:r>
        <w:rPr>
          <w:b/>
          <w:color w:val="333333"/>
          <w:spacing w:val="-2"/>
          <w:w w:val="80"/>
          <w:sz w:val="21"/>
          <w:szCs w:val="21"/>
        </w:rPr>
        <w:t>C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-3"/>
          <w:w w:val="80"/>
          <w:sz w:val="21"/>
          <w:szCs w:val="21"/>
        </w:rPr>
        <w:t>M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w w:val="90"/>
          <w:sz w:val="21"/>
          <w:szCs w:val="21"/>
        </w:rPr>
        <w:t>B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72"/>
          <w:sz w:val="21"/>
          <w:szCs w:val="21"/>
        </w:rPr>
        <w:t>Y</w:t>
      </w:r>
    </w:p>
    <w:p w14:paraId="59B6E2FA" w14:textId="77777777" w:rsidR="00F96440" w:rsidRDefault="00082C98">
      <w:pPr>
        <w:spacing w:before="7" w:line="290" w:lineRule="auto"/>
        <w:ind w:left="118" w:right="392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u</w:t>
      </w:r>
      <w:r>
        <w:rPr>
          <w:color w:val="333333"/>
          <w:spacing w:val="3"/>
          <w:w w:val="109"/>
          <w:sz w:val="21"/>
          <w:szCs w:val="21"/>
        </w:rPr>
        <w:t>pp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t</w:t>
      </w:r>
      <w:r>
        <w:rPr>
          <w:color w:val="333333"/>
          <w:w w:val="109"/>
          <w:sz w:val="21"/>
          <w:szCs w:val="21"/>
        </w:rPr>
        <w:t>s</w:t>
      </w:r>
      <w:r>
        <w:rPr>
          <w:color w:val="333333"/>
          <w:spacing w:val="-7"/>
          <w:w w:val="109"/>
          <w:sz w:val="21"/>
          <w:szCs w:val="21"/>
        </w:rPr>
        <w:t xml:space="preserve"> </w:t>
      </w:r>
      <w:r>
        <w:rPr>
          <w:color w:val="333333"/>
          <w:spacing w:val="-2"/>
          <w:w w:val="82"/>
          <w:sz w:val="21"/>
          <w:szCs w:val="21"/>
        </w:rPr>
        <w:t>M</w:t>
      </w:r>
      <w:r>
        <w:rPr>
          <w:color w:val="333333"/>
          <w:w w:val="82"/>
          <w:sz w:val="21"/>
          <w:szCs w:val="21"/>
        </w:rPr>
        <w:t>SS</w:t>
      </w:r>
      <w:r>
        <w:rPr>
          <w:color w:val="333333"/>
          <w:spacing w:val="2"/>
          <w:w w:val="82"/>
          <w:sz w:val="21"/>
          <w:szCs w:val="21"/>
        </w:rPr>
        <w:t>Q</w:t>
      </w:r>
      <w:r>
        <w:rPr>
          <w:color w:val="333333"/>
          <w:w w:val="82"/>
          <w:sz w:val="21"/>
          <w:szCs w:val="21"/>
        </w:rPr>
        <w:t xml:space="preserve">L </w:t>
      </w:r>
      <w:r>
        <w:rPr>
          <w:color w:val="333333"/>
          <w:spacing w:val="2"/>
          <w:w w:val="82"/>
          <w:sz w:val="21"/>
          <w:szCs w:val="21"/>
        </w:rPr>
        <w:t xml:space="preserve"> </w:t>
      </w:r>
      <w:r>
        <w:rPr>
          <w:color w:val="333333"/>
          <w:spacing w:val="-2"/>
          <w:w w:val="82"/>
          <w:sz w:val="21"/>
          <w:szCs w:val="21"/>
        </w:rPr>
        <w:t>A</w:t>
      </w:r>
      <w:r>
        <w:rPr>
          <w:color w:val="333333"/>
          <w:spacing w:val="-1"/>
          <w:w w:val="82"/>
          <w:sz w:val="21"/>
          <w:szCs w:val="21"/>
        </w:rPr>
        <w:t>N</w:t>
      </w:r>
      <w:r>
        <w:rPr>
          <w:color w:val="333333"/>
          <w:w w:val="82"/>
          <w:sz w:val="21"/>
          <w:szCs w:val="21"/>
        </w:rPr>
        <w:t>D</w:t>
      </w:r>
      <w:r>
        <w:rPr>
          <w:color w:val="333333"/>
          <w:spacing w:val="4"/>
          <w:w w:val="82"/>
          <w:sz w:val="21"/>
          <w:szCs w:val="21"/>
        </w:rPr>
        <w:t xml:space="preserve"> </w:t>
      </w:r>
      <w:r>
        <w:rPr>
          <w:color w:val="333333"/>
          <w:spacing w:val="2"/>
          <w:w w:val="82"/>
          <w:sz w:val="21"/>
          <w:szCs w:val="21"/>
        </w:rPr>
        <w:t>O</w:t>
      </w:r>
      <w:r>
        <w:rPr>
          <w:color w:val="333333"/>
          <w:spacing w:val="-2"/>
          <w:w w:val="82"/>
          <w:sz w:val="21"/>
          <w:szCs w:val="21"/>
        </w:rPr>
        <w:t>RA</w:t>
      </w:r>
      <w:r>
        <w:rPr>
          <w:color w:val="333333"/>
          <w:w w:val="82"/>
          <w:sz w:val="21"/>
          <w:szCs w:val="21"/>
        </w:rPr>
        <w:t>C</w:t>
      </w:r>
      <w:r>
        <w:rPr>
          <w:color w:val="333333"/>
          <w:spacing w:val="2"/>
          <w:w w:val="82"/>
          <w:sz w:val="21"/>
          <w:szCs w:val="21"/>
        </w:rPr>
        <w:t>LE</w:t>
      </w:r>
      <w:r>
        <w:rPr>
          <w:color w:val="333333"/>
          <w:w w:val="82"/>
          <w:sz w:val="21"/>
          <w:szCs w:val="21"/>
        </w:rPr>
        <w:t>.</w:t>
      </w:r>
      <w:r>
        <w:rPr>
          <w:color w:val="333333"/>
          <w:spacing w:val="28"/>
          <w:w w:val="82"/>
          <w:sz w:val="21"/>
          <w:szCs w:val="21"/>
        </w:rPr>
        <w:t xml:space="preserve"> </w:t>
      </w:r>
      <w:r>
        <w:rPr>
          <w:color w:val="333333"/>
          <w:w w:val="82"/>
          <w:sz w:val="21"/>
          <w:szCs w:val="21"/>
        </w:rPr>
        <w:t>I</w:t>
      </w:r>
      <w:r>
        <w:rPr>
          <w:color w:val="333333"/>
          <w:spacing w:val="-3"/>
          <w:w w:val="8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1"/>
          <w:sz w:val="21"/>
          <w:szCs w:val="21"/>
        </w:rPr>
        <w:t>je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2"/>
          <w:w w:val="110"/>
          <w:sz w:val="21"/>
          <w:szCs w:val="21"/>
        </w:rPr>
        <w:t>cr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at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w w:val="110"/>
          <w:sz w:val="21"/>
          <w:szCs w:val="21"/>
        </w:rPr>
        <w:t>d</w:t>
      </w:r>
      <w:r>
        <w:rPr>
          <w:color w:val="333333"/>
          <w:spacing w:val="-6"/>
          <w:w w:val="110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 xml:space="preserve">o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w w:val="89"/>
          <w:sz w:val="21"/>
          <w:szCs w:val="21"/>
        </w:rPr>
        <w:t>Z</w:t>
      </w:r>
      <w:r>
        <w:rPr>
          <w:color w:val="333333"/>
          <w:w w:val="89"/>
          <w:sz w:val="21"/>
          <w:szCs w:val="21"/>
        </w:rPr>
        <w:t>S</w:t>
      </w:r>
      <w:r>
        <w:rPr>
          <w:color w:val="333333"/>
          <w:spacing w:val="3"/>
          <w:w w:val="89"/>
          <w:sz w:val="21"/>
          <w:szCs w:val="21"/>
        </w:rPr>
        <w:t>QL</w:t>
      </w:r>
      <w:r>
        <w:rPr>
          <w:color w:val="333333"/>
          <w:w w:val="89"/>
          <w:sz w:val="21"/>
          <w:szCs w:val="21"/>
        </w:rPr>
        <w:t>.</w:t>
      </w:r>
      <w:r>
        <w:rPr>
          <w:color w:val="333333"/>
          <w:spacing w:val="2"/>
          <w:w w:val="8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pp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3"/>
          <w:w w:val="87"/>
          <w:sz w:val="21"/>
          <w:szCs w:val="21"/>
        </w:rPr>
        <w:t>M</w:t>
      </w:r>
      <w:r>
        <w:rPr>
          <w:color w:val="333333"/>
          <w:w w:val="87"/>
          <w:sz w:val="21"/>
          <w:szCs w:val="21"/>
        </w:rPr>
        <w:t>SS</w:t>
      </w:r>
      <w:r>
        <w:rPr>
          <w:color w:val="333333"/>
          <w:spacing w:val="3"/>
          <w:w w:val="87"/>
          <w:sz w:val="21"/>
          <w:szCs w:val="21"/>
        </w:rPr>
        <w:t>Q</w:t>
      </w:r>
      <w:r>
        <w:rPr>
          <w:color w:val="333333"/>
          <w:w w:val="87"/>
          <w:sz w:val="21"/>
          <w:szCs w:val="21"/>
        </w:rPr>
        <w:t>L</w:t>
      </w:r>
      <w:r>
        <w:rPr>
          <w:color w:val="333333"/>
          <w:spacing w:val="7"/>
          <w:w w:val="8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</w:p>
    <w:p w14:paraId="582E802A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0AF7A1F4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w w:val="81"/>
          <w:sz w:val="21"/>
          <w:szCs w:val="21"/>
        </w:rPr>
        <w:t>YU</w:t>
      </w:r>
      <w:r>
        <w:rPr>
          <w:b/>
          <w:color w:val="333333"/>
          <w:w w:val="81"/>
          <w:sz w:val="21"/>
          <w:szCs w:val="21"/>
        </w:rPr>
        <w:t xml:space="preserve">I </w:t>
      </w:r>
      <w:r>
        <w:rPr>
          <w:b/>
          <w:color w:val="333333"/>
          <w:spacing w:val="-2"/>
          <w:w w:val="85"/>
          <w:sz w:val="21"/>
          <w:szCs w:val="21"/>
        </w:rPr>
        <w:t>R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3"/>
          <w:w w:val="102"/>
          <w:sz w:val="21"/>
          <w:szCs w:val="21"/>
        </w:rPr>
        <w:t>f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w w:val="106"/>
          <w:sz w:val="21"/>
          <w:szCs w:val="21"/>
        </w:rPr>
        <w:t>g</w:t>
      </w:r>
    </w:p>
    <w:p w14:paraId="590CC72F" w14:textId="77777777" w:rsidR="00F96440" w:rsidRDefault="00F96440">
      <w:pPr>
        <w:spacing w:before="1" w:line="200" w:lineRule="exact"/>
      </w:pPr>
    </w:p>
    <w:p w14:paraId="5A424318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w w:val="77"/>
          <w:sz w:val="21"/>
          <w:szCs w:val="21"/>
        </w:rPr>
        <w:t>Y</w:t>
      </w:r>
      <w:r>
        <w:rPr>
          <w:color w:val="333333"/>
          <w:w w:val="77"/>
          <w:sz w:val="21"/>
          <w:szCs w:val="21"/>
        </w:rPr>
        <w:t>UI</w:t>
      </w:r>
      <w:r>
        <w:rPr>
          <w:color w:val="333333"/>
          <w:spacing w:val="2"/>
          <w:w w:val="7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3B14D493" w14:textId="77777777" w:rsidR="00F96440" w:rsidRDefault="00F96440">
      <w:pPr>
        <w:spacing w:before="1" w:line="200" w:lineRule="exact"/>
      </w:pPr>
    </w:p>
    <w:p w14:paraId="292BD19D" w14:textId="77777777" w:rsidR="00F96440" w:rsidRDefault="00082C98">
      <w:pPr>
        <w:spacing w:line="439" w:lineRule="auto"/>
        <w:ind w:left="118" w:right="695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goo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&amp;</w:t>
      </w:r>
      <w:r>
        <w:rPr>
          <w:color w:val="333333"/>
          <w:spacing w:val="4"/>
          <w:w w:val="78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:</w:t>
      </w:r>
    </w:p>
    <w:p w14:paraId="11152F15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w w:val="97"/>
          <w:sz w:val="21"/>
          <w:szCs w:val="21"/>
        </w:rPr>
        <w:t>W</w:t>
      </w:r>
      <w:r>
        <w:rPr>
          <w:color w:val="333333"/>
          <w:spacing w:val="-1"/>
          <w:w w:val="97"/>
          <w:sz w:val="21"/>
          <w:szCs w:val="21"/>
        </w:rPr>
        <w:t>o</w:t>
      </w:r>
      <w:r>
        <w:rPr>
          <w:color w:val="333333"/>
          <w:spacing w:val="2"/>
          <w:w w:val="97"/>
          <w:sz w:val="21"/>
          <w:szCs w:val="21"/>
        </w:rPr>
        <w:t>r</w:t>
      </w:r>
      <w:r>
        <w:rPr>
          <w:color w:val="333333"/>
          <w:spacing w:val="1"/>
          <w:w w:val="97"/>
          <w:sz w:val="21"/>
          <w:szCs w:val="21"/>
        </w:rPr>
        <w:t>ki</w:t>
      </w:r>
      <w:r>
        <w:rPr>
          <w:color w:val="333333"/>
          <w:spacing w:val="-2"/>
          <w:w w:val="97"/>
          <w:sz w:val="21"/>
          <w:szCs w:val="21"/>
        </w:rPr>
        <w:t>n</w:t>
      </w:r>
      <w:r>
        <w:rPr>
          <w:color w:val="333333"/>
          <w:w w:val="97"/>
          <w:sz w:val="21"/>
          <w:szCs w:val="21"/>
        </w:rPr>
        <w:t>g</w:t>
      </w:r>
      <w:r>
        <w:rPr>
          <w:color w:val="333333"/>
          <w:spacing w:val="-5"/>
          <w:w w:val="9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s 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w w:val="99"/>
          <w:sz w:val="21"/>
          <w:szCs w:val="21"/>
        </w:rPr>
        <w:t>.</w:t>
      </w:r>
    </w:p>
    <w:p w14:paraId="74BBF132" w14:textId="77777777" w:rsidR="00F96440" w:rsidRDefault="00F96440">
      <w:pPr>
        <w:spacing w:before="1" w:line="200" w:lineRule="exact"/>
      </w:pPr>
    </w:p>
    <w:p w14:paraId="692110AF" w14:textId="77777777" w:rsidR="00F96440" w:rsidRDefault="00082C98">
      <w:pPr>
        <w:spacing w:line="439" w:lineRule="auto"/>
        <w:ind w:left="118" w:right="1675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9"/>
          <w:sz w:val="21"/>
          <w:szCs w:val="21"/>
        </w:rPr>
        <w:t xml:space="preserve"> </w:t>
      </w:r>
      <w:r>
        <w:rPr>
          <w:color w:val="333333"/>
          <w:spacing w:val="-2"/>
          <w:w w:val="110"/>
          <w:sz w:val="21"/>
          <w:szCs w:val="21"/>
        </w:rPr>
        <w:t>un</w:t>
      </w:r>
      <w:r>
        <w:rPr>
          <w:color w:val="333333"/>
          <w:spacing w:val="3"/>
          <w:w w:val="110"/>
          <w:sz w:val="21"/>
          <w:szCs w:val="21"/>
        </w:rPr>
        <w:t>d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spacing w:val="2"/>
          <w:w w:val="110"/>
          <w:sz w:val="21"/>
          <w:szCs w:val="21"/>
        </w:rPr>
        <w:t>rs</w:t>
      </w:r>
      <w:r>
        <w:rPr>
          <w:color w:val="333333"/>
          <w:spacing w:val="-3"/>
          <w:w w:val="110"/>
          <w:sz w:val="21"/>
          <w:szCs w:val="21"/>
        </w:rPr>
        <w:t>ta</w:t>
      </w:r>
      <w:r>
        <w:rPr>
          <w:color w:val="333333"/>
          <w:spacing w:val="-2"/>
          <w:w w:val="110"/>
          <w:sz w:val="21"/>
          <w:szCs w:val="21"/>
        </w:rPr>
        <w:t>n</w:t>
      </w:r>
      <w:r>
        <w:rPr>
          <w:color w:val="333333"/>
          <w:w w:val="110"/>
          <w:sz w:val="21"/>
          <w:szCs w:val="21"/>
        </w:rPr>
        <w:t>d</w:t>
      </w:r>
      <w:r>
        <w:rPr>
          <w:color w:val="333333"/>
          <w:spacing w:val="-5"/>
          <w:w w:val="1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q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q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um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 xml:space="preserve">f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3489FDCA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w w:val="74"/>
          <w:sz w:val="21"/>
          <w:szCs w:val="21"/>
        </w:rPr>
        <w:t xml:space="preserve">· </w:t>
      </w:r>
      <w:r>
        <w:rPr>
          <w:color w:val="333333"/>
          <w:spacing w:val="12"/>
          <w:w w:val="7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s 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6"/>
          <w:sz w:val="21"/>
          <w:szCs w:val="21"/>
        </w:rPr>
        <w:t>.</w:t>
      </w:r>
    </w:p>
    <w:p w14:paraId="2CD9FDA9" w14:textId="77777777" w:rsidR="00F96440" w:rsidRDefault="00F96440">
      <w:pPr>
        <w:spacing w:before="1" w:line="200" w:lineRule="exact"/>
      </w:pPr>
    </w:p>
    <w:p w14:paraId="41E4F69D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30AA93F8" w14:textId="3F4CEC12" w:rsidR="00F96440" w:rsidRDefault="009B0236" w:rsidP="007804A2">
      <w:pPr>
        <w:spacing w:before="71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52A2419" wp14:editId="0FC62382">
                <wp:simplePos x="0" y="0"/>
                <wp:positionH relativeFrom="page">
                  <wp:posOffset>685800</wp:posOffset>
                </wp:positionH>
                <wp:positionV relativeFrom="page">
                  <wp:posOffset>4538980</wp:posOffset>
                </wp:positionV>
                <wp:extent cx="6400800" cy="381000"/>
                <wp:effectExtent l="0" t="0" r="0" b="4445"/>
                <wp:wrapNone/>
                <wp:docPr id="9441941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7148"/>
                          <a:chExt cx="10080" cy="600"/>
                        </a:xfrm>
                      </wpg:grpSpPr>
                      <wps:wsp>
                        <wps:cNvPr id="737553698" name="Freeform 9"/>
                        <wps:cNvSpPr>
                          <a:spLocks/>
                        </wps:cNvSpPr>
                        <wps:spPr bwMode="auto">
                          <a:xfrm>
                            <a:off x="1080" y="714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7148 7148"/>
                              <a:gd name="T3" fmla="*/ 7148 h 600"/>
                              <a:gd name="T4" fmla="+- 0 11160 1080"/>
                              <a:gd name="T5" fmla="*/ T4 w 10080"/>
                              <a:gd name="T6" fmla="+- 0 7148 7148"/>
                              <a:gd name="T7" fmla="*/ 7148 h 600"/>
                              <a:gd name="T8" fmla="+- 0 11160 1080"/>
                              <a:gd name="T9" fmla="*/ T8 w 10080"/>
                              <a:gd name="T10" fmla="+- 0 7748 7148"/>
                              <a:gd name="T11" fmla="*/ 7748 h 600"/>
                              <a:gd name="T12" fmla="+- 0 1080 1080"/>
                              <a:gd name="T13" fmla="*/ T12 w 10080"/>
                              <a:gd name="T14" fmla="+- 0 7748 7148"/>
                              <a:gd name="T15" fmla="*/ 7748 h 600"/>
                              <a:gd name="T16" fmla="+- 0 1080 1080"/>
                              <a:gd name="T17" fmla="*/ T16 w 10080"/>
                              <a:gd name="T18" fmla="+- 0 7148 7148"/>
                              <a:gd name="T19" fmla="*/ 714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C3898" id="Group 8" o:spid="_x0000_s1026" style="position:absolute;margin-left:54pt;margin-top:357.4pt;width:7in;height:30pt;z-index:-251649024;mso-position-horizontal-relative:page;mso-position-vertical-relative:page" coordorigin="1080,714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">
                <v:shape id="Freeform 9" o:spid="_x0000_s1027" style="position:absolute;left:1080;top:714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" path="m,l10080,r,600l,600,,xe" fillcolor="#3583cc" stroked="f">
                  <v:path arrowok="t" o:connecttype="custom" o:connectlocs="0,7148;10080,7148;10080,7748;0,7748;0,7148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CB7D1DD" wp14:editId="00BD00DC">
                <wp:simplePos x="0" y="0"/>
                <wp:positionH relativeFrom="page">
                  <wp:posOffset>685800</wp:posOffset>
                </wp:positionH>
                <wp:positionV relativeFrom="page">
                  <wp:posOffset>3148330</wp:posOffset>
                </wp:positionV>
                <wp:extent cx="6400800" cy="381000"/>
                <wp:effectExtent l="0" t="0" r="0" b="4445"/>
                <wp:wrapNone/>
                <wp:docPr id="79237566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4958"/>
                          <a:chExt cx="10080" cy="600"/>
                        </a:xfrm>
                      </wpg:grpSpPr>
                      <wps:wsp>
                        <wps:cNvPr id="1794433937" name="Freeform 7"/>
                        <wps:cNvSpPr>
                          <a:spLocks/>
                        </wps:cNvSpPr>
                        <wps:spPr bwMode="auto">
                          <a:xfrm>
                            <a:off x="1080" y="495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4958 4958"/>
                              <a:gd name="T3" fmla="*/ 4958 h 600"/>
                              <a:gd name="T4" fmla="+- 0 11160 1080"/>
                              <a:gd name="T5" fmla="*/ T4 w 10080"/>
                              <a:gd name="T6" fmla="+- 0 4958 4958"/>
                              <a:gd name="T7" fmla="*/ 4958 h 600"/>
                              <a:gd name="T8" fmla="+- 0 11160 1080"/>
                              <a:gd name="T9" fmla="*/ T8 w 10080"/>
                              <a:gd name="T10" fmla="+- 0 5558 4958"/>
                              <a:gd name="T11" fmla="*/ 5558 h 600"/>
                              <a:gd name="T12" fmla="+- 0 1080 1080"/>
                              <a:gd name="T13" fmla="*/ T12 w 10080"/>
                              <a:gd name="T14" fmla="+- 0 5558 4958"/>
                              <a:gd name="T15" fmla="*/ 5558 h 600"/>
                              <a:gd name="T16" fmla="+- 0 1080 1080"/>
                              <a:gd name="T17" fmla="*/ T16 w 10080"/>
                              <a:gd name="T18" fmla="+- 0 4958 4958"/>
                              <a:gd name="T19" fmla="*/ 495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95315" id="Group 6" o:spid="_x0000_s1026" style="position:absolute;margin-left:54pt;margin-top:247.9pt;width:7in;height:30pt;z-index:-251650048;mso-position-horizontal-relative:page;mso-position-vertical-relative:page" coordorigin="1080,495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">
                <v:shape id="Freeform 7" o:spid="_x0000_s1027" style="position:absolute;left:1080;top:495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" path="m,l10080,r,600l,600,,xe" fillcolor="#3583cc" stroked="f">
                  <v:path arrowok="t" o:connecttype="custom" o:connectlocs="0,4958;10080,4958;10080,5558;0,5558;0,4958" o:connectangles="0,0,0,0,0"/>
                </v:shape>
                <w10:wrap anchorx="page" anchory="page"/>
              </v:group>
            </w:pict>
          </mc:Fallback>
        </mc:AlternateConten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3"/>
          <w:w w:val="111"/>
          <w:sz w:val="21"/>
          <w:szCs w:val="21"/>
        </w:rPr>
        <w:t>dd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w</w:t>
      </w:r>
      <w:r w:rsidR="00082C98">
        <w:rPr>
          <w:color w:val="333333"/>
          <w:spacing w:val="10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49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2"/>
          <w:sz w:val="21"/>
          <w:szCs w:val="21"/>
        </w:rPr>
        <w:t xml:space="preserve"> 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10"/>
          <w:sz w:val="21"/>
          <w:szCs w:val="21"/>
        </w:rPr>
        <w:t>q</w:t>
      </w:r>
      <w:r w:rsidR="00082C98">
        <w:rPr>
          <w:color w:val="333333"/>
          <w:spacing w:val="-2"/>
          <w:w w:val="108"/>
          <w:sz w:val="21"/>
          <w:szCs w:val="21"/>
        </w:rPr>
        <w:t>u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w w:val="99"/>
          <w:sz w:val="21"/>
          <w:szCs w:val="21"/>
        </w:rPr>
        <w:t>.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B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-16"/>
          <w:sz w:val="21"/>
          <w:szCs w:val="21"/>
        </w:rPr>
        <w:t xml:space="preserve"> </w:t>
      </w:r>
      <w:r w:rsidR="00082C98">
        <w:rPr>
          <w:color w:val="333333"/>
          <w:spacing w:val="-1"/>
          <w:w w:val="94"/>
          <w:sz w:val="21"/>
          <w:szCs w:val="21"/>
        </w:rPr>
        <w:t>f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4"/>
          <w:w w:val="94"/>
          <w:sz w:val="21"/>
          <w:szCs w:val="21"/>
        </w:rPr>
        <w:t>x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2"/>
          <w:w w:val="94"/>
          <w:sz w:val="21"/>
          <w:szCs w:val="21"/>
        </w:rPr>
        <w:t>n</w:t>
      </w:r>
      <w:r w:rsidR="00082C98">
        <w:rPr>
          <w:color w:val="333333"/>
          <w:w w:val="94"/>
          <w:sz w:val="21"/>
          <w:szCs w:val="21"/>
        </w:rPr>
        <w:t xml:space="preserve">g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8"/>
          <w:sz w:val="21"/>
          <w:szCs w:val="21"/>
        </w:rPr>
        <w:t xml:space="preserve"> </w:t>
      </w:r>
      <w:r w:rsidR="00082C98">
        <w:rPr>
          <w:color w:val="333333"/>
          <w:spacing w:val="-1"/>
          <w:w w:val="93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w w:val="99"/>
          <w:sz w:val="21"/>
          <w:szCs w:val="21"/>
        </w:rPr>
        <w:t>.</w:t>
      </w:r>
    </w:p>
    <w:p w14:paraId="1AFB5009" w14:textId="77777777" w:rsidR="00F96440" w:rsidRDefault="00F96440">
      <w:pPr>
        <w:spacing w:before="1" w:line="200" w:lineRule="exact"/>
      </w:pPr>
    </w:p>
    <w:p w14:paraId="363A32ED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33333"/>
          <w:spacing w:val="-3"/>
          <w:w w:val="84"/>
          <w:sz w:val="21"/>
          <w:szCs w:val="21"/>
        </w:rPr>
        <w:t>M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1"/>
          <w:w w:val="84"/>
          <w:sz w:val="21"/>
          <w:szCs w:val="21"/>
        </w:rPr>
        <w:t>G</w:t>
      </w:r>
      <w:r>
        <w:rPr>
          <w:b/>
          <w:color w:val="333333"/>
          <w:spacing w:val="-3"/>
          <w:w w:val="84"/>
          <w:sz w:val="21"/>
          <w:szCs w:val="21"/>
        </w:rPr>
        <w:t>I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w w:val="84"/>
          <w:sz w:val="21"/>
          <w:szCs w:val="21"/>
        </w:rPr>
        <w:t>G</w:t>
      </w:r>
      <w:r>
        <w:rPr>
          <w:b/>
          <w:color w:val="333333"/>
          <w:spacing w:val="-8"/>
          <w:w w:val="84"/>
          <w:sz w:val="21"/>
          <w:szCs w:val="21"/>
        </w:rPr>
        <w:t xml:space="preserve"> </w:t>
      </w:r>
      <w:r>
        <w:rPr>
          <w:b/>
          <w:color w:val="333333"/>
          <w:spacing w:val="2"/>
          <w:w w:val="84"/>
          <w:sz w:val="21"/>
          <w:szCs w:val="21"/>
        </w:rPr>
        <w:t>D</w:t>
      </w:r>
      <w:r>
        <w:rPr>
          <w:b/>
          <w:color w:val="333333"/>
          <w:spacing w:val="-3"/>
          <w:w w:val="84"/>
          <w:sz w:val="21"/>
          <w:szCs w:val="21"/>
        </w:rPr>
        <w:t>EM</w:t>
      </w:r>
      <w:r>
        <w:rPr>
          <w:b/>
          <w:color w:val="333333"/>
          <w:w w:val="84"/>
          <w:sz w:val="21"/>
          <w:szCs w:val="21"/>
        </w:rPr>
        <w:t>O</w:t>
      </w:r>
      <w:r>
        <w:rPr>
          <w:b/>
          <w:color w:val="333333"/>
          <w:spacing w:val="-1"/>
          <w:w w:val="84"/>
          <w:sz w:val="21"/>
          <w:szCs w:val="21"/>
        </w:rPr>
        <w:t xml:space="preserve"> </w:t>
      </w:r>
      <w:r>
        <w:rPr>
          <w:b/>
          <w:color w:val="333333"/>
          <w:spacing w:val="3"/>
          <w:w w:val="84"/>
          <w:sz w:val="21"/>
          <w:szCs w:val="21"/>
        </w:rPr>
        <w:t>S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spacing w:val="2"/>
          <w:w w:val="84"/>
          <w:sz w:val="21"/>
          <w:szCs w:val="21"/>
        </w:rPr>
        <w:t>D</w:t>
      </w:r>
      <w:r>
        <w:rPr>
          <w:b/>
          <w:color w:val="333333"/>
          <w:w w:val="84"/>
          <w:sz w:val="21"/>
          <w:szCs w:val="21"/>
        </w:rPr>
        <w:t>B</w:t>
      </w:r>
      <w:r>
        <w:rPr>
          <w:b/>
          <w:color w:val="333333"/>
          <w:spacing w:val="-1"/>
          <w:w w:val="84"/>
          <w:sz w:val="21"/>
          <w:szCs w:val="21"/>
        </w:rPr>
        <w:t>O</w:t>
      </w:r>
      <w:r>
        <w:rPr>
          <w:b/>
          <w:color w:val="333333"/>
          <w:spacing w:val="1"/>
          <w:w w:val="84"/>
          <w:sz w:val="21"/>
          <w:szCs w:val="21"/>
        </w:rPr>
        <w:t>X</w:t>
      </w:r>
      <w:r>
        <w:rPr>
          <w:b/>
          <w:color w:val="333333"/>
          <w:spacing w:val="-3"/>
          <w:w w:val="84"/>
          <w:sz w:val="21"/>
          <w:szCs w:val="21"/>
        </w:rPr>
        <w:t>E</w:t>
      </w:r>
      <w:r>
        <w:rPr>
          <w:b/>
          <w:color w:val="333333"/>
          <w:w w:val="84"/>
          <w:sz w:val="21"/>
          <w:szCs w:val="21"/>
        </w:rPr>
        <w:t xml:space="preserve">S </w:t>
      </w:r>
      <w:r>
        <w:rPr>
          <w:b/>
          <w:color w:val="333333"/>
          <w:spacing w:val="11"/>
          <w:w w:val="84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n</w:t>
      </w:r>
      <w:r>
        <w:rPr>
          <w:b/>
          <w:color w:val="333333"/>
          <w:spacing w:val="6"/>
          <w:sz w:val="21"/>
          <w:szCs w:val="21"/>
        </w:rPr>
        <w:t xml:space="preserve"> 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2"/>
          <w:w w:val="83"/>
          <w:sz w:val="21"/>
          <w:szCs w:val="21"/>
        </w:rPr>
        <w:t>M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1"/>
          <w:w w:val="83"/>
          <w:sz w:val="21"/>
          <w:szCs w:val="21"/>
        </w:rPr>
        <w:t>ZO</w:t>
      </w:r>
      <w:r>
        <w:rPr>
          <w:b/>
          <w:color w:val="333333"/>
          <w:w w:val="83"/>
          <w:sz w:val="21"/>
          <w:szCs w:val="21"/>
        </w:rPr>
        <w:t>N</w:t>
      </w:r>
      <w:r>
        <w:rPr>
          <w:b/>
          <w:color w:val="333333"/>
          <w:spacing w:val="4"/>
          <w:w w:val="83"/>
          <w:sz w:val="21"/>
          <w:szCs w:val="21"/>
        </w:rPr>
        <w:t xml:space="preserve"> 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2"/>
          <w:w w:val="81"/>
          <w:sz w:val="21"/>
          <w:szCs w:val="21"/>
        </w:rPr>
        <w:t>W</w:t>
      </w:r>
      <w:r>
        <w:rPr>
          <w:b/>
          <w:color w:val="333333"/>
          <w:sz w:val="21"/>
          <w:szCs w:val="21"/>
        </w:rPr>
        <w:t>S</w:t>
      </w:r>
    </w:p>
    <w:p w14:paraId="71C076C6" w14:textId="77777777" w:rsidR="00F96440" w:rsidRDefault="00F96440">
      <w:pPr>
        <w:spacing w:before="1" w:line="200" w:lineRule="exact"/>
      </w:pPr>
    </w:p>
    <w:p w14:paraId="7F999179" w14:textId="77777777" w:rsidR="00F96440" w:rsidRDefault="00082C98">
      <w:pPr>
        <w:spacing w:line="439" w:lineRule="auto"/>
        <w:ind w:left="318" w:right="5144"/>
        <w:rPr>
          <w:sz w:val="21"/>
          <w:szCs w:val="21"/>
        </w:rPr>
      </w:pP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d 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x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w w:val="96"/>
          <w:sz w:val="21"/>
          <w:szCs w:val="21"/>
        </w:rPr>
        <w:t xml:space="preserve">S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&amp;</w:t>
      </w:r>
      <w:r>
        <w:rPr>
          <w:color w:val="333333"/>
          <w:spacing w:val="4"/>
          <w:w w:val="78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:</w:t>
      </w:r>
    </w:p>
    <w:p w14:paraId="416EBF6D" w14:textId="77777777" w:rsidR="00F96440" w:rsidRDefault="00082C98">
      <w:pPr>
        <w:spacing w:before="7" w:line="290" w:lineRule="auto"/>
        <w:ind w:left="318" w:right="75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6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ow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</w:p>
    <w:p w14:paraId="50B284CD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6B9D7BE5" w14:textId="77777777" w:rsidR="00F96440" w:rsidRDefault="00082C98">
      <w:pPr>
        <w:spacing w:line="439" w:lineRule="auto"/>
        <w:ind w:left="318" w:right="3584"/>
        <w:rPr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db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83"/>
          <w:sz w:val="21"/>
          <w:szCs w:val="21"/>
        </w:rPr>
        <w:t>A</w:t>
      </w:r>
      <w:r>
        <w:rPr>
          <w:color w:val="333333"/>
          <w:w w:val="83"/>
          <w:sz w:val="21"/>
          <w:szCs w:val="21"/>
        </w:rPr>
        <w:t>WS</w:t>
      </w:r>
      <w:r>
        <w:rPr>
          <w:color w:val="333333"/>
          <w:spacing w:val="5"/>
          <w:w w:val="8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74"/>
          <w:sz w:val="21"/>
          <w:szCs w:val="21"/>
        </w:rPr>
        <w:t>’</w:t>
      </w:r>
      <w:r>
        <w:rPr>
          <w:color w:val="333333"/>
          <w:w w:val="107"/>
          <w:sz w:val="21"/>
          <w:szCs w:val="21"/>
        </w:rPr>
        <w:t>s</w:t>
      </w:r>
    </w:p>
    <w:p w14:paraId="13A6EEB7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>e</w:t>
      </w:r>
    </w:p>
    <w:p w14:paraId="062092F7" w14:textId="77777777" w:rsidR="00F96440" w:rsidRDefault="00F96440">
      <w:pPr>
        <w:spacing w:line="200" w:lineRule="exact"/>
      </w:pPr>
    </w:p>
    <w:p w14:paraId="2AB2AEDA" w14:textId="77777777" w:rsidR="00F96440" w:rsidRDefault="00F96440">
      <w:pPr>
        <w:spacing w:line="200" w:lineRule="exact"/>
      </w:pPr>
    </w:p>
    <w:p w14:paraId="23EA9F9D" w14:textId="77777777" w:rsidR="00F96440" w:rsidRDefault="00F96440">
      <w:pPr>
        <w:spacing w:before="18" w:line="200" w:lineRule="exact"/>
      </w:pPr>
    </w:p>
    <w:p w14:paraId="7AFA0945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1"/>
          <w:w w:val="117"/>
          <w:sz w:val="29"/>
          <w:szCs w:val="29"/>
        </w:rPr>
        <w:t>H</w:t>
      </w:r>
      <w:r>
        <w:rPr>
          <w:color w:val="FFFFFF"/>
          <w:spacing w:val="5"/>
          <w:w w:val="117"/>
          <w:sz w:val="29"/>
          <w:szCs w:val="29"/>
        </w:rPr>
        <w:t>o</w:t>
      </w:r>
      <w:r>
        <w:rPr>
          <w:color w:val="FFFFFF"/>
          <w:w w:val="117"/>
          <w:sz w:val="29"/>
          <w:szCs w:val="29"/>
        </w:rPr>
        <w:t>bb</w:t>
      </w:r>
      <w:r>
        <w:rPr>
          <w:color w:val="FFFFFF"/>
          <w:spacing w:val="-5"/>
          <w:w w:val="117"/>
          <w:sz w:val="29"/>
          <w:szCs w:val="29"/>
        </w:rPr>
        <w:t>i</w:t>
      </w:r>
      <w:r>
        <w:rPr>
          <w:color w:val="FFFFFF"/>
          <w:spacing w:val="1"/>
          <w:w w:val="117"/>
          <w:sz w:val="29"/>
          <w:szCs w:val="29"/>
        </w:rPr>
        <w:t>e</w:t>
      </w:r>
      <w:r>
        <w:rPr>
          <w:color w:val="FFFFFF"/>
          <w:w w:val="117"/>
          <w:sz w:val="29"/>
          <w:szCs w:val="29"/>
        </w:rPr>
        <w:t>s</w:t>
      </w:r>
      <w:r>
        <w:rPr>
          <w:color w:val="FFFFFF"/>
          <w:spacing w:val="-2"/>
          <w:w w:val="117"/>
          <w:sz w:val="29"/>
          <w:szCs w:val="29"/>
        </w:rPr>
        <w:t xml:space="preserve"> </w:t>
      </w:r>
      <w:r>
        <w:rPr>
          <w:color w:val="FFFFFF"/>
          <w:sz w:val="29"/>
          <w:szCs w:val="29"/>
        </w:rPr>
        <w:t>&amp;</w:t>
      </w:r>
      <w:r>
        <w:rPr>
          <w:color w:val="FFFFFF"/>
          <w:spacing w:val="-6"/>
          <w:sz w:val="29"/>
          <w:szCs w:val="29"/>
        </w:rPr>
        <w:t xml:space="preserve"> </w:t>
      </w:r>
      <w:r>
        <w:rPr>
          <w:color w:val="FFFFFF"/>
          <w:spacing w:val="-2"/>
          <w:w w:val="111"/>
          <w:sz w:val="29"/>
          <w:szCs w:val="29"/>
        </w:rPr>
        <w:t>I</w:t>
      </w:r>
      <w:r>
        <w:rPr>
          <w:color w:val="FFFFFF"/>
          <w:spacing w:val="-1"/>
          <w:w w:val="130"/>
          <w:sz w:val="29"/>
          <w:szCs w:val="29"/>
        </w:rPr>
        <w:t>n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3"/>
          <w:w w:val="116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w w:val="116"/>
          <w:sz w:val="29"/>
          <w:szCs w:val="29"/>
        </w:rPr>
        <w:t>s</w:t>
      </w:r>
    </w:p>
    <w:p w14:paraId="6542A7F5" w14:textId="77777777" w:rsidR="00F96440" w:rsidRDefault="00F96440">
      <w:pPr>
        <w:spacing w:before="15" w:line="200" w:lineRule="exact"/>
      </w:pPr>
    </w:p>
    <w:p w14:paraId="493240A3" w14:textId="77777777" w:rsidR="00F96440" w:rsidRDefault="00082C98">
      <w:pPr>
        <w:spacing w:before="28" w:line="439" w:lineRule="auto"/>
        <w:ind w:left="318" w:right="6869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 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1"/>
          <w:w w:val="108"/>
          <w:sz w:val="21"/>
          <w:szCs w:val="21"/>
        </w:rPr>
        <w:t>oo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07"/>
          <w:sz w:val="21"/>
          <w:szCs w:val="21"/>
        </w:rPr>
        <w:t>s</w:t>
      </w:r>
    </w:p>
    <w:p w14:paraId="27E696DE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</w:p>
    <w:p w14:paraId="54367A78" w14:textId="77777777" w:rsidR="00F96440" w:rsidRDefault="00F96440">
      <w:pPr>
        <w:spacing w:line="200" w:lineRule="exact"/>
      </w:pPr>
    </w:p>
    <w:p w14:paraId="490533CC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67A0E9A8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4"/>
          <w:w w:val="119"/>
          <w:sz w:val="29"/>
          <w:szCs w:val="29"/>
        </w:rPr>
        <w:t>P</w:t>
      </w:r>
      <w:r>
        <w:rPr>
          <w:color w:val="FFFFFF"/>
          <w:spacing w:val="-4"/>
          <w:w w:val="119"/>
          <w:sz w:val="29"/>
          <w:szCs w:val="29"/>
        </w:rPr>
        <w:t>r</w:t>
      </w:r>
      <w:r>
        <w:rPr>
          <w:color w:val="FFFFFF"/>
          <w:spacing w:val="5"/>
          <w:w w:val="119"/>
          <w:sz w:val="29"/>
          <w:szCs w:val="29"/>
        </w:rPr>
        <w:t>o</w:t>
      </w:r>
      <w:r>
        <w:rPr>
          <w:color w:val="FFFFFF"/>
          <w:spacing w:val="-4"/>
          <w:w w:val="119"/>
          <w:sz w:val="29"/>
          <w:szCs w:val="29"/>
        </w:rPr>
        <w:t>f</w:t>
      </w:r>
      <w:r>
        <w:rPr>
          <w:color w:val="FFFFFF"/>
          <w:spacing w:val="1"/>
          <w:w w:val="119"/>
          <w:sz w:val="29"/>
          <w:szCs w:val="29"/>
        </w:rPr>
        <w:t>e</w:t>
      </w:r>
      <w:r>
        <w:rPr>
          <w:color w:val="FFFFFF"/>
          <w:spacing w:val="4"/>
          <w:w w:val="119"/>
          <w:sz w:val="29"/>
          <w:szCs w:val="29"/>
        </w:rPr>
        <w:t>ss</w:t>
      </w:r>
      <w:r>
        <w:rPr>
          <w:color w:val="FFFFFF"/>
          <w:spacing w:val="-5"/>
          <w:w w:val="119"/>
          <w:sz w:val="29"/>
          <w:szCs w:val="29"/>
        </w:rPr>
        <w:t>i</w:t>
      </w:r>
      <w:r>
        <w:rPr>
          <w:color w:val="FFFFFF"/>
          <w:spacing w:val="5"/>
          <w:w w:val="119"/>
          <w:sz w:val="29"/>
          <w:szCs w:val="29"/>
        </w:rPr>
        <w:t>o</w:t>
      </w:r>
      <w:r>
        <w:rPr>
          <w:color w:val="FFFFFF"/>
          <w:spacing w:val="-1"/>
          <w:w w:val="119"/>
          <w:sz w:val="29"/>
          <w:szCs w:val="29"/>
        </w:rPr>
        <w:t>n</w:t>
      </w:r>
      <w:r>
        <w:rPr>
          <w:color w:val="FFFFFF"/>
          <w:w w:val="119"/>
          <w:sz w:val="29"/>
          <w:szCs w:val="29"/>
        </w:rPr>
        <w:t>al</w:t>
      </w:r>
      <w:r>
        <w:rPr>
          <w:color w:val="FFFFFF"/>
          <w:spacing w:val="-8"/>
          <w:w w:val="119"/>
          <w:sz w:val="29"/>
          <w:szCs w:val="29"/>
        </w:rPr>
        <w:t xml:space="preserve"> </w:t>
      </w:r>
      <w:r>
        <w:rPr>
          <w:color w:val="FFFFFF"/>
          <w:spacing w:val="-2"/>
          <w:w w:val="98"/>
          <w:sz w:val="29"/>
          <w:szCs w:val="29"/>
        </w:rPr>
        <w:t>S</w:t>
      </w:r>
      <w:r>
        <w:rPr>
          <w:color w:val="FFFFFF"/>
          <w:spacing w:val="1"/>
          <w:w w:val="118"/>
          <w:sz w:val="29"/>
          <w:szCs w:val="29"/>
        </w:rPr>
        <w:t>k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-1"/>
          <w:w w:val="112"/>
          <w:sz w:val="29"/>
          <w:szCs w:val="29"/>
        </w:rPr>
        <w:t>ll</w:t>
      </w:r>
      <w:r>
        <w:rPr>
          <w:color w:val="FFFFFF"/>
          <w:w w:val="116"/>
          <w:sz w:val="29"/>
          <w:szCs w:val="29"/>
        </w:rPr>
        <w:t>s</w:t>
      </w:r>
    </w:p>
    <w:p w14:paraId="2330B5FD" w14:textId="77777777" w:rsidR="00F96440" w:rsidRDefault="00F96440">
      <w:pPr>
        <w:spacing w:before="8" w:line="220" w:lineRule="exact"/>
        <w:rPr>
          <w:sz w:val="22"/>
          <w:szCs w:val="22"/>
        </w:rPr>
      </w:pPr>
    </w:p>
    <w:p w14:paraId="1EC26A3A" w14:textId="77777777" w:rsidR="00F96440" w:rsidRDefault="00082C98">
      <w:pPr>
        <w:spacing w:before="27" w:line="476" w:lineRule="auto"/>
        <w:ind w:left="318" w:right="7649"/>
        <w:rPr>
          <w:sz w:val="21"/>
          <w:szCs w:val="21"/>
        </w:rPr>
      </w:pP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pacing w:val="-1"/>
          <w:sz w:val="23"/>
          <w:szCs w:val="23"/>
        </w:rPr>
        <w:t>y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2"/>
          <w:sz w:val="23"/>
          <w:szCs w:val="23"/>
        </w:rPr>
        <w:t>h</w:t>
      </w:r>
      <w:r>
        <w:rPr>
          <w:b/>
          <w:color w:val="3583CC"/>
          <w:spacing w:val="-2"/>
          <w:sz w:val="23"/>
          <w:szCs w:val="23"/>
        </w:rPr>
        <w:t>o</w:t>
      </w:r>
      <w:r>
        <w:rPr>
          <w:b/>
          <w:color w:val="3583CC"/>
          <w:spacing w:val="2"/>
          <w:sz w:val="23"/>
          <w:szCs w:val="23"/>
        </w:rPr>
        <w:t>n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18"/>
          <w:sz w:val="23"/>
          <w:szCs w:val="23"/>
        </w:rPr>
        <w:t xml:space="preserve"> </w:t>
      </w:r>
      <w:r>
        <w:rPr>
          <w:color w:val="333333"/>
          <w:spacing w:val="2"/>
          <w:w w:val="86"/>
          <w:sz w:val="21"/>
          <w:szCs w:val="21"/>
        </w:rPr>
        <w:t>E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b/>
          <w:color w:val="3583CC"/>
          <w:spacing w:val="2"/>
          <w:sz w:val="23"/>
          <w:szCs w:val="23"/>
        </w:rPr>
        <w:t>D</w:t>
      </w:r>
      <w:r>
        <w:rPr>
          <w:b/>
          <w:color w:val="3583CC"/>
          <w:spacing w:val="3"/>
          <w:sz w:val="23"/>
          <w:szCs w:val="23"/>
        </w:rPr>
        <w:t>ja</w:t>
      </w:r>
      <w:r>
        <w:rPr>
          <w:b/>
          <w:color w:val="3583CC"/>
          <w:spacing w:val="2"/>
          <w:sz w:val="23"/>
          <w:szCs w:val="23"/>
        </w:rPr>
        <w:t>n</w:t>
      </w:r>
      <w:r>
        <w:rPr>
          <w:b/>
          <w:color w:val="3583CC"/>
          <w:spacing w:val="3"/>
          <w:sz w:val="23"/>
          <w:szCs w:val="23"/>
        </w:rPr>
        <w:t>g</w:t>
      </w:r>
      <w:r>
        <w:rPr>
          <w:b/>
          <w:color w:val="3583CC"/>
          <w:spacing w:val="-2"/>
          <w:sz w:val="23"/>
          <w:szCs w:val="23"/>
        </w:rPr>
        <w:t>o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20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82"/>
          <w:sz w:val="23"/>
          <w:szCs w:val="23"/>
        </w:rPr>
        <w:t>Z</w:t>
      </w:r>
      <w:r>
        <w:rPr>
          <w:b/>
          <w:color w:val="3583CC"/>
          <w:spacing w:val="-2"/>
          <w:w w:val="112"/>
          <w:sz w:val="23"/>
          <w:szCs w:val="23"/>
        </w:rPr>
        <w:t>o</w:t>
      </w:r>
      <w:r>
        <w:rPr>
          <w:b/>
          <w:color w:val="3583CC"/>
          <w:spacing w:val="2"/>
          <w:w w:val="104"/>
          <w:sz w:val="23"/>
          <w:szCs w:val="23"/>
        </w:rPr>
        <w:t>p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1"/>
          <w:w w:val="83"/>
          <w:sz w:val="23"/>
          <w:szCs w:val="23"/>
        </w:rPr>
        <w:t>H</w:t>
      </w:r>
      <w:r>
        <w:rPr>
          <w:b/>
          <w:color w:val="3583CC"/>
          <w:spacing w:val="-2"/>
          <w:w w:val="83"/>
          <w:sz w:val="23"/>
          <w:szCs w:val="23"/>
        </w:rPr>
        <w:t>T</w:t>
      </w:r>
      <w:r>
        <w:rPr>
          <w:b/>
          <w:color w:val="3583CC"/>
          <w:spacing w:val="2"/>
          <w:w w:val="83"/>
          <w:sz w:val="23"/>
          <w:szCs w:val="23"/>
        </w:rPr>
        <w:t>M</w:t>
      </w:r>
      <w:r>
        <w:rPr>
          <w:b/>
          <w:color w:val="3583CC"/>
          <w:w w:val="83"/>
          <w:sz w:val="23"/>
          <w:szCs w:val="23"/>
        </w:rPr>
        <w:t>L:</w:t>
      </w:r>
      <w:r>
        <w:rPr>
          <w:b/>
          <w:color w:val="3583CC"/>
          <w:spacing w:val="-2"/>
          <w:w w:val="83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sz w:val="23"/>
          <w:szCs w:val="23"/>
        </w:rPr>
        <w:t>J</w:t>
      </w:r>
      <w:r>
        <w:rPr>
          <w:b/>
          <w:color w:val="3583CC"/>
          <w:spacing w:val="-2"/>
          <w:sz w:val="23"/>
          <w:szCs w:val="23"/>
        </w:rPr>
        <w:t>S</w:t>
      </w:r>
      <w:r>
        <w:rPr>
          <w:b/>
          <w:color w:val="3583CC"/>
          <w:spacing w:val="-4"/>
          <w:sz w:val="23"/>
          <w:szCs w:val="23"/>
        </w:rPr>
        <w:t>c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98"/>
          <w:sz w:val="23"/>
          <w:szCs w:val="23"/>
        </w:rPr>
        <w:t>J</w:t>
      </w:r>
      <w:r>
        <w:rPr>
          <w:b/>
          <w:color w:val="3583CC"/>
          <w:spacing w:val="-2"/>
          <w:w w:val="98"/>
          <w:sz w:val="23"/>
          <w:szCs w:val="23"/>
        </w:rPr>
        <w:t>Q</w:t>
      </w:r>
      <w:r>
        <w:rPr>
          <w:b/>
          <w:color w:val="3583CC"/>
          <w:spacing w:val="3"/>
          <w:w w:val="98"/>
          <w:sz w:val="23"/>
          <w:szCs w:val="23"/>
        </w:rPr>
        <w:t>u</w:t>
      </w:r>
      <w:r>
        <w:rPr>
          <w:b/>
          <w:color w:val="3583CC"/>
          <w:w w:val="98"/>
          <w:sz w:val="23"/>
          <w:szCs w:val="23"/>
        </w:rPr>
        <w:t>e</w:t>
      </w:r>
      <w:r>
        <w:rPr>
          <w:b/>
          <w:color w:val="3583CC"/>
          <w:spacing w:val="-3"/>
          <w:w w:val="98"/>
          <w:sz w:val="23"/>
          <w:szCs w:val="23"/>
        </w:rPr>
        <w:t>r</w:t>
      </w:r>
      <w:r>
        <w:rPr>
          <w:b/>
          <w:color w:val="3583CC"/>
          <w:spacing w:val="-1"/>
          <w:w w:val="98"/>
          <w:sz w:val="23"/>
          <w:szCs w:val="23"/>
        </w:rPr>
        <w:t>y</w:t>
      </w:r>
      <w:r>
        <w:rPr>
          <w:b/>
          <w:color w:val="3583CC"/>
          <w:w w:val="98"/>
          <w:sz w:val="23"/>
          <w:szCs w:val="23"/>
        </w:rPr>
        <w:t>:</w:t>
      </w:r>
      <w:r>
        <w:rPr>
          <w:b/>
          <w:color w:val="3583CC"/>
          <w:spacing w:val="-6"/>
          <w:w w:val="9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w w:val="92"/>
          <w:sz w:val="23"/>
          <w:szCs w:val="23"/>
        </w:rPr>
        <w:t>C</w:t>
      </w:r>
      <w:r>
        <w:rPr>
          <w:b/>
          <w:color w:val="3583CC"/>
          <w:spacing w:val="-2"/>
          <w:w w:val="92"/>
          <w:sz w:val="23"/>
          <w:szCs w:val="23"/>
        </w:rPr>
        <w:t>SS</w:t>
      </w:r>
      <w:r>
        <w:rPr>
          <w:b/>
          <w:color w:val="3583CC"/>
          <w:w w:val="92"/>
          <w:sz w:val="23"/>
          <w:szCs w:val="23"/>
        </w:rPr>
        <w:t>:</w:t>
      </w:r>
      <w:r>
        <w:rPr>
          <w:b/>
          <w:color w:val="3583CC"/>
          <w:spacing w:val="-7"/>
          <w:w w:val="92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sz w:val="23"/>
          <w:szCs w:val="23"/>
        </w:rPr>
        <w:t>B</w:t>
      </w:r>
      <w:r>
        <w:rPr>
          <w:b/>
          <w:color w:val="3583CC"/>
          <w:spacing w:val="-2"/>
          <w:sz w:val="23"/>
          <w:szCs w:val="23"/>
        </w:rPr>
        <w:t>oo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2"/>
          <w:sz w:val="23"/>
          <w:szCs w:val="23"/>
        </w:rPr>
        <w:t>s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a</w:t>
      </w: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33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66721A54" w14:textId="77777777" w:rsidR="00F96440" w:rsidRDefault="00082C98">
      <w:pPr>
        <w:spacing w:before="57"/>
        <w:ind w:left="318"/>
        <w:rPr>
          <w:sz w:val="21"/>
          <w:szCs w:val="21"/>
        </w:rPr>
      </w:pPr>
      <w:r>
        <w:rPr>
          <w:b/>
          <w:color w:val="3583CC"/>
          <w:spacing w:val="-2"/>
          <w:sz w:val="23"/>
          <w:szCs w:val="23"/>
        </w:rPr>
        <w:t>O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a</w:t>
      </w:r>
      <w:r>
        <w:rPr>
          <w:b/>
          <w:color w:val="3583CC"/>
          <w:spacing w:val="-4"/>
          <w:sz w:val="23"/>
          <w:szCs w:val="23"/>
        </w:rPr>
        <w:t>c</w:t>
      </w:r>
      <w:r>
        <w:rPr>
          <w:b/>
          <w:color w:val="3583CC"/>
          <w:spacing w:val="1"/>
          <w:sz w:val="23"/>
          <w:szCs w:val="23"/>
        </w:rPr>
        <w:t>l</w:t>
      </w:r>
      <w:r>
        <w:rPr>
          <w:b/>
          <w:color w:val="3583CC"/>
          <w:sz w:val="23"/>
          <w:szCs w:val="23"/>
        </w:rPr>
        <w:t>e:</w:t>
      </w:r>
      <w:r>
        <w:rPr>
          <w:b/>
          <w:color w:val="3583CC"/>
          <w:spacing w:val="-1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4268EB92" w14:textId="77777777" w:rsidR="00F96440" w:rsidRDefault="00F96440">
      <w:pPr>
        <w:spacing w:before="1" w:line="260" w:lineRule="exact"/>
        <w:rPr>
          <w:sz w:val="26"/>
          <w:szCs w:val="26"/>
        </w:rPr>
      </w:pPr>
    </w:p>
    <w:p w14:paraId="4E221ED3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583CC"/>
          <w:w w:val="81"/>
          <w:sz w:val="23"/>
          <w:szCs w:val="23"/>
        </w:rPr>
        <w:t>C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15"/>
          <w:sz w:val="23"/>
          <w:szCs w:val="23"/>
        </w:rPr>
        <w:t>ss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2"/>
          <w:w w:val="104"/>
          <w:sz w:val="23"/>
          <w:szCs w:val="23"/>
        </w:rPr>
        <w:t>d</w:t>
      </w:r>
      <w:r>
        <w:rPr>
          <w:b/>
          <w:color w:val="3583CC"/>
          <w:spacing w:val="-3"/>
          <w:w w:val="90"/>
          <w:sz w:val="23"/>
          <w:szCs w:val="23"/>
        </w:rPr>
        <w:t>r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0E0555E1" w14:textId="77777777" w:rsidR="00F96440" w:rsidRDefault="00F96440">
      <w:pPr>
        <w:spacing w:before="1" w:line="260" w:lineRule="exact"/>
        <w:rPr>
          <w:sz w:val="26"/>
          <w:szCs w:val="26"/>
        </w:rPr>
      </w:pPr>
    </w:p>
    <w:p w14:paraId="7DBC4850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583CC"/>
          <w:spacing w:val="3"/>
          <w:w w:val="95"/>
          <w:sz w:val="23"/>
          <w:szCs w:val="23"/>
        </w:rPr>
        <w:t>Ma</w:t>
      </w:r>
      <w:r>
        <w:rPr>
          <w:b/>
          <w:color w:val="3583CC"/>
          <w:spacing w:val="2"/>
          <w:w w:val="95"/>
          <w:sz w:val="23"/>
          <w:szCs w:val="23"/>
        </w:rPr>
        <w:t>n</w:t>
      </w:r>
      <w:r>
        <w:rPr>
          <w:b/>
          <w:color w:val="3583CC"/>
          <w:spacing w:val="3"/>
          <w:w w:val="95"/>
          <w:sz w:val="23"/>
          <w:szCs w:val="23"/>
        </w:rPr>
        <w:t>g</w:t>
      </w:r>
      <w:r>
        <w:rPr>
          <w:b/>
          <w:color w:val="3583CC"/>
          <w:spacing w:val="-2"/>
          <w:w w:val="95"/>
          <w:sz w:val="23"/>
          <w:szCs w:val="23"/>
        </w:rPr>
        <w:t>o</w:t>
      </w:r>
      <w:r>
        <w:rPr>
          <w:b/>
          <w:color w:val="3583CC"/>
          <w:spacing w:val="2"/>
          <w:w w:val="95"/>
          <w:sz w:val="23"/>
          <w:szCs w:val="23"/>
        </w:rPr>
        <w:t>DB</w:t>
      </w:r>
      <w:r>
        <w:rPr>
          <w:b/>
          <w:color w:val="3583CC"/>
          <w:w w:val="95"/>
          <w:sz w:val="23"/>
          <w:szCs w:val="23"/>
        </w:rPr>
        <w:t>:</w:t>
      </w:r>
      <w:r>
        <w:rPr>
          <w:b/>
          <w:color w:val="3583CC"/>
          <w:spacing w:val="-5"/>
          <w:w w:val="9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3B2F3261" w14:textId="77777777" w:rsidR="00F96440" w:rsidRDefault="00F96440">
      <w:pPr>
        <w:spacing w:line="200" w:lineRule="exact"/>
      </w:pPr>
    </w:p>
    <w:p w14:paraId="1CAC7CE5" w14:textId="77777777" w:rsidR="00F96440" w:rsidRDefault="00F96440">
      <w:pPr>
        <w:spacing w:before="11" w:line="260" w:lineRule="exact"/>
        <w:rPr>
          <w:sz w:val="26"/>
          <w:szCs w:val="26"/>
        </w:rPr>
      </w:pPr>
    </w:p>
    <w:p w14:paraId="204025E0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03"/>
          <w:sz w:val="29"/>
          <w:szCs w:val="29"/>
        </w:rPr>
        <w:t>L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-1"/>
          <w:w w:val="130"/>
          <w:sz w:val="29"/>
          <w:szCs w:val="29"/>
        </w:rPr>
        <w:t>n</w:t>
      </w:r>
      <w:r>
        <w:rPr>
          <w:color w:val="FFFFFF"/>
          <w:w w:val="108"/>
          <w:sz w:val="29"/>
          <w:szCs w:val="29"/>
        </w:rPr>
        <w:t>g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w w:val="108"/>
          <w:sz w:val="29"/>
          <w:szCs w:val="29"/>
        </w:rPr>
        <w:t>g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w w:val="116"/>
          <w:sz w:val="29"/>
          <w:szCs w:val="29"/>
        </w:rPr>
        <w:t>s</w:t>
      </w:r>
    </w:p>
    <w:p w14:paraId="57F9BD31" w14:textId="77777777" w:rsidR="00F96440" w:rsidRDefault="00F96440">
      <w:pPr>
        <w:spacing w:before="8" w:line="220" w:lineRule="exact"/>
        <w:rPr>
          <w:sz w:val="22"/>
          <w:szCs w:val="22"/>
        </w:rPr>
      </w:pPr>
    </w:p>
    <w:p w14:paraId="22DBF132" w14:textId="77777777" w:rsidR="00F96440" w:rsidRDefault="00082C98">
      <w:pPr>
        <w:spacing w:before="27" w:line="476" w:lineRule="auto"/>
        <w:ind w:left="318" w:right="8277"/>
        <w:rPr>
          <w:sz w:val="21"/>
          <w:szCs w:val="21"/>
        </w:rPr>
      </w:pPr>
      <w:r>
        <w:rPr>
          <w:b/>
          <w:color w:val="3583CC"/>
          <w:spacing w:val="-2"/>
          <w:sz w:val="23"/>
          <w:szCs w:val="23"/>
        </w:rPr>
        <w:t>T</w:t>
      </w:r>
      <w:r>
        <w:rPr>
          <w:b/>
          <w:color w:val="3583CC"/>
          <w:sz w:val="23"/>
          <w:szCs w:val="23"/>
        </w:rPr>
        <w:t>e</w:t>
      </w:r>
      <w:r>
        <w:rPr>
          <w:b/>
          <w:color w:val="3583CC"/>
          <w:spacing w:val="1"/>
          <w:sz w:val="23"/>
          <w:szCs w:val="23"/>
        </w:rPr>
        <w:t>l</w:t>
      </w:r>
      <w:r>
        <w:rPr>
          <w:b/>
          <w:color w:val="3583CC"/>
          <w:spacing w:val="3"/>
          <w:sz w:val="23"/>
          <w:szCs w:val="23"/>
        </w:rPr>
        <w:t>ugu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10"/>
          <w:sz w:val="23"/>
          <w:szCs w:val="23"/>
        </w:rPr>
        <w:t xml:space="preserve"> </w:t>
      </w:r>
      <w:r>
        <w:rPr>
          <w:color w:val="333333"/>
          <w:spacing w:val="-1"/>
          <w:w w:val="8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b/>
          <w:color w:val="3583CC"/>
          <w:w w:val="79"/>
          <w:sz w:val="23"/>
          <w:szCs w:val="23"/>
        </w:rPr>
        <w:t>K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4"/>
          <w:sz w:val="23"/>
          <w:szCs w:val="23"/>
        </w:rPr>
        <w:t>d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b/>
          <w:color w:val="3583CC"/>
          <w:spacing w:val="1"/>
          <w:w w:val="96"/>
          <w:sz w:val="23"/>
          <w:szCs w:val="23"/>
        </w:rPr>
        <w:t>H</w:t>
      </w:r>
      <w:r>
        <w:rPr>
          <w:b/>
          <w:color w:val="3583CC"/>
          <w:spacing w:val="3"/>
          <w:w w:val="96"/>
          <w:sz w:val="23"/>
          <w:szCs w:val="23"/>
        </w:rPr>
        <w:t>i</w:t>
      </w:r>
      <w:r>
        <w:rPr>
          <w:b/>
          <w:color w:val="3583CC"/>
          <w:spacing w:val="2"/>
          <w:w w:val="96"/>
          <w:sz w:val="23"/>
          <w:szCs w:val="23"/>
        </w:rPr>
        <w:t>nd</w:t>
      </w:r>
      <w:r>
        <w:rPr>
          <w:b/>
          <w:color w:val="3583CC"/>
          <w:spacing w:val="3"/>
          <w:w w:val="96"/>
          <w:sz w:val="23"/>
          <w:szCs w:val="23"/>
        </w:rPr>
        <w:t>i</w:t>
      </w:r>
      <w:r>
        <w:rPr>
          <w:b/>
          <w:color w:val="3583CC"/>
          <w:w w:val="96"/>
          <w:sz w:val="23"/>
          <w:szCs w:val="23"/>
        </w:rPr>
        <w:t>:</w:t>
      </w:r>
      <w:r>
        <w:rPr>
          <w:b/>
          <w:color w:val="3583CC"/>
          <w:spacing w:val="-8"/>
          <w:w w:val="96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6AC0D052" w14:textId="77777777" w:rsidR="00F96440" w:rsidRDefault="00082C98">
      <w:pPr>
        <w:spacing w:before="9"/>
        <w:ind w:left="318"/>
        <w:rPr>
          <w:sz w:val="21"/>
          <w:szCs w:val="21"/>
        </w:rPr>
      </w:pPr>
      <w:r>
        <w:rPr>
          <w:b/>
          <w:color w:val="3583CC"/>
          <w:w w:val="99"/>
          <w:sz w:val="23"/>
          <w:szCs w:val="23"/>
        </w:rPr>
        <w:t>E</w:t>
      </w:r>
      <w:r>
        <w:rPr>
          <w:b/>
          <w:color w:val="3583CC"/>
          <w:spacing w:val="2"/>
          <w:w w:val="99"/>
          <w:sz w:val="23"/>
          <w:szCs w:val="23"/>
        </w:rPr>
        <w:t>n</w:t>
      </w:r>
      <w:r>
        <w:rPr>
          <w:b/>
          <w:color w:val="3583CC"/>
          <w:spacing w:val="3"/>
          <w:w w:val="99"/>
          <w:sz w:val="23"/>
          <w:szCs w:val="23"/>
        </w:rPr>
        <w:t>g</w:t>
      </w:r>
      <w:r>
        <w:rPr>
          <w:b/>
          <w:color w:val="3583CC"/>
          <w:spacing w:val="1"/>
          <w:w w:val="99"/>
          <w:sz w:val="23"/>
          <w:szCs w:val="23"/>
        </w:rPr>
        <w:t>l</w:t>
      </w:r>
      <w:r>
        <w:rPr>
          <w:b/>
          <w:color w:val="3583CC"/>
          <w:spacing w:val="3"/>
          <w:w w:val="99"/>
          <w:sz w:val="23"/>
          <w:szCs w:val="23"/>
        </w:rPr>
        <w:t>i</w:t>
      </w:r>
      <w:r>
        <w:rPr>
          <w:b/>
          <w:color w:val="3583CC"/>
          <w:spacing w:val="2"/>
          <w:w w:val="99"/>
          <w:sz w:val="23"/>
          <w:szCs w:val="23"/>
        </w:rPr>
        <w:t>sh</w:t>
      </w:r>
      <w:r>
        <w:rPr>
          <w:b/>
          <w:color w:val="3583CC"/>
          <w:w w:val="99"/>
          <w:sz w:val="23"/>
          <w:szCs w:val="23"/>
        </w:rPr>
        <w:t>:</w:t>
      </w:r>
      <w:r>
        <w:rPr>
          <w:b/>
          <w:color w:val="3583CC"/>
          <w:spacing w:val="-7"/>
          <w:w w:val="99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0204CCBC" w14:textId="77777777" w:rsidR="00F96440" w:rsidRPr="00175B22" w:rsidRDefault="00F96440" w:rsidP="00175B22">
      <w:pPr>
        <w:spacing w:before="19"/>
        <w:rPr>
          <w:sz w:val="29"/>
          <w:szCs w:val="29"/>
        </w:rPr>
        <w:sectPr w:rsidR="00F96440" w:rsidRPr="00175B22">
          <w:headerReference w:type="even" r:id="rId22"/>
          <w:headerReference w:type="default" r:id="rId23"/>
          <w:footerReference w:type="default" r:id="rId24"/>
          <w:headerReference w:type="first" r:id="rId25"/>
          <w:pgSz w:w="12240" w:h="15840"/>
          <w:pgMar w:top="680" w:right="980" w:bottom="280" w:left="1160" w:header="0" w:footer="0" w:gutter="0"/>
          <w:cols w:space="720"/>
        </w:sectPr>
      </w:pPr>
    </w:p>
    <w:p w14:paraId="0D2EEDD7" w14:textId="6A1DAC4D" w:rsidR="00F96440" w:rsidRPr="00175B22" w:rsidRDefault="009B0236" w:rsidP="00175B22">
      <w:pPr>
        <w:spacing w:before="27"/>
        <w:rPr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2FACBA6" wp14:editId="7CC3443C">
                <wp:simplePos x="0" y="0"/>
                <wp:positionH relativeFrom="page">
                  <wp:posOffset>685800</wp:posOffset>
                </wp:positionH>
                <wp:positionV relativeFrom="page">
                  <wp:posOffset>1524000</wp:posOffset>
                </wp:positionV>
                <wp:extent cx="6400800" cy="381000"/>
                <wp:effectExtent l="0" t="0" r="0" b="0"/>
                <wp:wrapNone/>
                <wp:docPr id="21442074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2400"/>
                          <a:chExt cx="10080" cy="600"/>
                        </a:xfrm>
                      </wpg:grpSpPr>
                      <wps:wsp>
                        <wps:cNvPr id="474754651" name="Freeform 3"/>
                        <wps:cNvSpPr>
                          <a:spLocks/>
                        </wps:cNvSpPr>
                        <wps:spPr bwMode="auto">
                          <a:xfrm>
                            <a:off x="1080" y="2400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2400 2400"/>
                              <a:gd name="T3" fmla="*/ 2400 h 600"/>
                              <a:gd name="T4" fmla="+- 0 11160 1080"/>
                              <a:gd name="T5" fmla="*/ T4 w 10080"/>
                              <a:gd name="T6" fmla="+- 0 2400 2400"/>
                              <a:gd name="T7" fmla="*/ 2400 h 600"/>
                              <a:gd name="T8" fmla="+- 0 11160 1080"/>
                              <a:gd name="T9" fmla="*/ T8 w 10080"/>
                              <a:gd name="T10" fmla="+- 0 3000 2400"/>
                              <a:gd name="T11" fmla="*/ 3000 h 600"/>
                              <a:gd name="T12" fmla="+- 0 1080 1080"/>
                              <a:gd name="T13" fmla="*/ T12 w 10080"/>
                              <a:gd name="T14" fmla="+- 0 3000 2400"/>
                              <a:gd name="T15" fmla="*/ 3000 h 600"/>
                              <a:gd name="T16" fmla="+- 0 1080 1080"/>
                              <a:gd name="T17" fmla="*/ T16 w 10080"/>
                              <a:gd name="T18" fmla="+- 0 2400 2400"/>
                              <a:gd name="T19" fmla="*/ 2400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14C28" id="Group 2" o:spid="_x0000_s1026" style="position:absolute;margin-left:54pt;margin-top:120pt;width:7in;height:30pt;z-index:-251648000;mso-position-horizontal-relative:page;mso-position-vertical-relative:page" coordorigin="1080,2400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">
                <v:shape id="Freeform 3" o:spid="_x0000_s1027" style="position:absolute;left:1080;top:2400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" path="m,l10080,r,600l,600,,xe" fillcolor="#3583cc" stroked="f">
                  <v:path arrowok="t" o:connecttype="custom" o:connectlocs="0,2400;10080,2400;10080,3000;0,3000;0,2400" o:connectangles="0,0,0,0,0"/>
                </v:shape>
                <w10:wrap anchorx="page" anchory="page"/>
              </v:group>
            </w:pict>
          </mc:Fallback>
        </mc:AlternateContent>
      </w:r>
    </w:p>
    <w:p w14:paraId="5C6704A8" w14:textId="77777777" w:rsidR="00F96440" w:rsidRDefault="00082C98">
      <w:pPr>
        <w:spacing w:before="27"/>
        <w:rPr>
          <w:sz w:val="23"/>
          <w:szCs w:val="23"/>
        </w:rPr>
      </w:pPr>
      <w:r>
        <w:br w:type="column"/>
      </w:r>
    </w:p>
    <w:sectPr w:rsidR="00F96440" w:rsidSect="00F96440">
      <w:type w:val="continuous"/>
      <w:pgSz w:w="12240" w:h="15840"/>
      <w:pgMar w:top="720" w:right="980" w:bottom="280" w:left="1160" w:header="720" w:footer="720" w:gutter="0"/>
      <w:cols w:num="2" w:space="720" w:equalWidth="0">
        <w:col w:w="1087" w:space="7930"/>
        <w:col w:w="108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20FAFF" w14:textId="77777777" w:rsidR="00DC1EA6" w:rsidRDefault="00DC1EA6" w:rsidP="00F96440">
      <w:r>
        <w:separator/>
      </w:r>
    </w:p>
  </w:endnote>
  <w:endnote w:type="continuationSeparator" w:id="0">
    <w:p w14:paraId="6A8D87F6" w14:textId="77777777" w:rsidR="00DC1EA6" w:rsidRDefault="00DC1EA6" w:rsidP="00F9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54F65" w14:textId="77777777" w:rsidR="00175B22" w:rsidRDefault="00175B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5DF19" w14:textId="6A42DE32" w:rsidR="00F96440" w:rsidRDefault="009B0236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0737290" wp14:editId="4A95A760">
              <wp:simplePos x="0" y="0"/>
              <wp:positionH relativeFrom="page">
                <wp:posOffset>5688330</wp:posOffset>
              </wp:positionH>
              <wp:positionV relativeFrom="page">
                <wp:posOffset>8879205</wp:posOffset>
              </wp:positionV>
              <wp:extent cx="1412240" cy="158750"/>
              <wp:effectExtent l="1905" t="1905" r="0" b="1270"/>
              <wp:wrapNone/>
              <wp:docPr id="75893129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224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DCFDE" w14:textId="77777777" w:rsidR="00F96440" w:rsidRDefault="00082C98">
                          <w:pPr>
                            <w:spacing w:line="220" w:lineRule="exact"/>
                            <w:ind w:left="20" w:right="-32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333333"/>
                              <w:spacing w:val="-2"/>
                              <w:w w:val="80"/>
                              <w:sz w:val="21"/>
                              <w:szCs w:val="21"/>
                            </w:rPr>
                            <w:t>K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d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p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w w:val="99"/>
                              <w:sz w:val="21"/>
                              <w:szCs w:val="21"/>
                            </w:rPr>
                            <w:t>,</w:t>
                          </w:r>
                          <w:r>
                            <w:rPr>
                              <w:color w:val="333333"/>
                              <w:spacing w:val="-7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7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-2"/>
                              <w:w w:val="109"/>
                              <w:sz w:val="21"/>
                              <w:szCs w:val="21"/>
                            </w:rPr>
                            <w:t>n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d</w:t>
                          </w:r>
                          <w:r>
                            <w:rPr>
                              <w:color w:val="333333"/>
                              <w:spacing w:val="-2"/>
                              <w:w w:val="108"/>
                              <w:sz w:val="21"/>
                              <w:szCs w:val="21"/>
                            </w:rPr>
                            <w:t>h</w:t>
                          </w:r>
                          <w:r>
                            <w:rPr>
                              <w:color w:val="333333"/>
                              <w:spacing w:val="2"/>
                              <w:w w:val="104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33333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-10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1"/>
                              <w:w w:val="103"/>
                              <w:sz w:val="21"/>
                              <w:szCs w:val="21"/>
                            </w:rPr>
                            <w:t>P</w:t>
                          </w:r>
                          <w:r>
                            <w:rPr>
                              <w:color w:val="333333"/>
                              <w:spacing w:val="2"/>
                              <w:w w:val="104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d</w:t>
                          </w:r>
                          <w:r>
                            <w:rPr>
                              <w:color w:val="333333"/>
                              <w:spacing w:val="1"/>
                              <w:w w:val="111"/>
                              <w:sz w:val="21"/>
                              <w:szCs w:val="21"/>
                            </w:rPr>
                            <w:t>e</w:t>
                          </w:r>
                          <w:r>
                            <w:rPr>
                              <w:color w:val="333333"/>
                              <w:spacing w:val="2"/>
                              <w:w w:val="107"/>
                              <w:sz w:val="21"/>
                              <w:szCs w:val="21"/>
                            </w:rPr>
                            <w:t>s</w:t>
                          </w:r>
                          <w:r>
                            <w:rPr>
                              <w:color w:val="333333"/>
                              <w:w w:val="108"/>
                              <w:sz w:val="21"/>
                              <w:szCs w:val="21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3729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47.9pt;margin-top:699.15pt;width:111.2pt;height:12.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" filled="f" stroked="f">
              <v:textbox inset="0,0,0,0">
                <w:txbxContent>
                  <w:p w14:paraId="505DCFDE" w14:textId="77777777" w:rsidR="00F96440" w:rsidRDefault="00082C98">
                    <w:pPr>
                      <w:spacing w:line="220" w:lineRule="exact"/>
                      <w:ind w:left="20" w:right="-32"/>
                      <w:rPr>
                        <w:sz w:val="21"/>
                        <w:szCs w:val="21"/>
                      </w:rPr>
                    </w:pPr>
                    <w:r>
                      <w:rPr>
                        <w:color w:val="333333"/>
                        <w:spacing w:val="-2"/>
                        <w:w w:val="80"/>
                        <w:sz w:val="21"/>
                        <w:szCs w:val="21"/>
                      </w:rPr>
                      <w:t>K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d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p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w w:val="99"/>
                        <w:sz w:val="21"/>
                        <w:szCs w:val="21"/>
                      </w:rPr>
                      <w:t>,</w:t>
                    </w:r>
                    <w:r>
                      <w:rPr>
                        <w:color w:val="333333"/>
                        <w:spacing w:val="-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7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-2"/>
                        <w:w w:val="109"/>
                        <w:sz w:val="21"/>
                        <w:szCs w:val="21"/>
                      </w:rPr>
                      <w:t>n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d</w:t>
                    </w:r>
                    <w:r>
                      <w:rPr>
                        <w:color w:val="333333"/>
                        <w:spacing w:val="-2"/>
                        <w:w w:val="108"/>
                        <w:sz w:val="21"/>
                        <w:szCs w:val="21"/>
                      </w:rPr>
                      <w:t>h</w:t>
                    </w:r>
                    <w:r>
                      <w:rPr>
                        <w:color w:val="333333"/>
                        <w:spacing w:val="2"/>
                        <w:w w:val="104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33333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-1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33333"/>
                        <w:spacing w:val="-1"/>
                        <w:w w:val="103"/>
                        <w:sz w:val="21"/>
                        <w:szCs w:val="21"/>
                      </w:rPr>
                      <w:t>P</w:t>
                    </w:r>
                    <w:r>
                      <w:rPr>
                        <w:color w:val="333333"/>
                        <w:spacing w:val="2"/>
                        <w:w w:val="104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d</w:t>
                    </w:r>
                    <w:r>
                      <w:rPr>
                        <w:color w:val="333333"/>
                        <w:spacing w:val="1"/>
                        <w:w w:val="111"/>
                        <w:sz w:val="21"/>
                        <w:szCs w:val="21"/>
                      </w:rPr>
                      <w:t>e</w:t>
                    </w:r>
                    <w:r>
                      <w:rPr>
                        <w:color w:val="333333"/>
                        <w:spacing w:val="2"/>
                        <w:w w:val="107"/>
                        <w:sz w:val="21"/>
                        <w:szCs w:val="21"/>
                      </w:rPr>
                      <w:t>s</w:t>
                    </w:r>
                    <w:r>
                      <w:rPr>
                        <w:color w:val="333333"/>
                        <w:w w:val="108"/>
                        <w:sz w:val="21"/>
                        <w:szCs w:val="21"/>
                      </w:rPr>
                      <w:t>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7FEB7F0" wp14:editId="127D50A3">
              <wp:simplePos x="0" y="0"/>
              <wp:positionH relativeFrom="page">
                <wp:posOffset>925830</wp:posOffset>
              </wp:positionH>
              <wp:positionV relativeFrom="page">
                <wp:posOffset>8887460</wp:posOffset>
              </wp:positionV>
              <wp:extent cx="1048385" cy="172720"/>
              <wp:effectExtent l="1905" t="635" r="0" b="0"/>
              <wp:wrapNone/>
              <wp:docPr id="160804350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83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4AC009" w14:textId="77777777" w:rsidR="00F96440" w:rsidRDefault="00082C98">
                          <w:pPr>
                            <w:spacing w:line="240" w:lineRule="exact"/>
                            <w:ind w:left="20" w:right="-35"/>
                            <w:rPr>
                              <w:sz w:val="23"/>
                              <w:szCs w:val="23"/>
                            </w:rPr>
                          </w:pPr>
                          <w:r>
                            <w:rPr>
                              <w:b/>
                              <w:color w:val="3583CC"/>
                              <w:spacing w:val="-2"/>
                              <w:sz w:val="23"/>
                              <w:szCs w:val="23"/>
                            </w:rPr>
                            <w:t>S</w:t>
                          </w:r>
                          <w:r>
                            <w:rPr>
                              <w:b/>
                              <w:color w:val="3583CC"/>
                              <w:spacing w:val="1"/>
                              <w:sz w:val="23"/>
                              <w:szCs w:val="23"/>
                            </w:rPr>
                            <w:t>t</w:t>
                          </w:r>
                          <w:r>
                            <w:rPr>
                              <w:b/>
                              <w:color w:val="3583CC"/>
                              <w:spacing w:val="3"/>
                              <w:sz w:val="23"/>
                              <w:szCs w:val="23"/>
                            </w:rPr>
                            <w:t>a</w:t>
                          </w:r>
                          <w:r>
                            <w:rPr>
                              <w:b/>
                              <w:color w:val="3583CC"/>
                              <w:spacing w:val="1"/>
                              <w:sz w:val="23"/>
                              <w:szCs w:val="23"/>
                            </w:rPr>
                            <w:t>t</w:t>
                          </w:r>
                          <w:r>
                            <w:rPr>
                              <w:b/>
                              <w:color w:val="3583CC"/>
                              <w:sz w:val="23"/>
                              <w:szCs w:val="23"/>
                            </w:rPr>
                            <w:t>e</w:t>
                          </w:r>
                          <w:r>
                            <w:rPr>
                              <w:b/>
                              <w:color w:val="3583CC"/>
                              <w:spacing w:val="39"/>
                              <w:sz w:val="23"/>
                              <w:szCs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583CC"/>
                              <w:spacing w:val="2"/>
                              <w:sz w:val="23"/>
                              <w:szCs w:val="23"/>
                            </w:rPr>
                            <w:t>B</w:t>
                          </w:r>
                          <w:r>
                            <w:rPr>
                              <w:b/>
                              <w:color w:val="3583CC"/>
                              <w:spacing w:val="-2"/>
                              <w:sz w:val="23"/>
                              <w:szCs w:val="23"/>
                            </w:rPr>
                            <w:t>o</w:t>
                          </w:r>
                          <w:r>
                            <w:rPr>
                              <w:b/>
                              <w:color w:val="3583CC"/>
                              <w:spacing w:val="3"/>
                              <w:sz w:val="23"/>
                              <w:szCs w:val="23"/>
                            </w:rPr>
                            <w:t>a</w:t>
                          </w:r>
                          <w:r>
                            <w:rPr>
                              <w:b/>
                              <w:color w:val="3583CC"/>
                              <w:spacing w:val="-3"/>
                              <w:sz w:val="23"/>
                              <w:szCs w:val="23"/>
                            </w:rPr>
                            <w:t>r</w:t>
                          </w:r>
                          <w:r>
                            <w:rPr>
                              <w:b/>
                              <w:color w:val="3583CC"/>
                              <w:spacing w:val="2"/>
                              <w:sz w:val="23"/>
                              <w:szCs w:val="23"/>
                            </w:rPr>
                            <w:t>d</w:t>
                          </w:r>
                          <w:r>
                            <w:rPr>
                              <w:b/>
                              <w:color w:val="3583CC"/>
                              <w:sz w:val="23"/>
                              <w:szCs w:val="23"/>
                            </w:rPr>
                            <w:t xml:space="preserve">, </w:t>
                          </w:r>
                          <w:r>
                            <w:rPr>
                              <w:b/>
                              <w:color w:val="3583CC"/>
                              <w:spacing w:val="2"/>
                              <w:w w:val="80"/>
                              <w:sz w:val="23"/>
                              <w:szCs w:val="23"/>
                            </w:rPr>
                            <w:t>A</w:t>
                          </w:r>
                          <w:r>
                            <w:rPr>
                              <w:b/>
                              <w:color w:val="3583CC"/>
                              <w:sz w:val="23"/>
                              <w:szCs w:val="23"/>
                            </w:rPr>
                            <w:t>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FEB7F0" id="Text Box 3" o:spid="_x0000_s1027" type="#_x0000_t202" style="position:absolute;margin-left:72.9pt;margin-top:699.8pt;width:82.55pt;height:13.6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" filled="f" stroked="f">
              <v:textbox inset="0,0,0,0">
                <w:txbxContent>
                  <w:p w14:paraId="1F4AC009" w14:textId="77777777" w:rsidR="00F96440" w:rsidRDefault="00082C98">
                    <w:pPr>
                      <w:spacing w:line="240" w:lineRule="exact"/>
                      <w:ind w:left="20" w:right="-35"/>
                      <w:rPr>
                        <w:sz w:val="23"/>
                        <w:szCs w:val="23"/>
                      </w:rPr>
                    </w:pPr>
                    <w:r>
                      <w:rPr>
                        <w:b/>
                        <w:color w:val="3583CC"/>
                        <w:spacing w:val="-2"/>
                        <w:sz w:val="23"/>
                        <w:szCs w:val="23"/>
                      </w:rPr>
                      <w:t>S</w:t>
                    </w:r>
                    <w:r>
                      <w:rPr>
                        <w:b/>
                        <w:color w:val="3583CC"/>
                        <w:spacing w:val="1"/>
                        <w:sz w:val="23"/>
                        <w:szCs w:val="23"/>
                      </w:rPr>
                      <w:t>t</w:t>
                    </w:r>
                    <w:r>
                      <w:rPr>
                        <w:b/>
                        <w:color w:val="3583CC"/>
                        <w:spacing w:val="3"/>
                        <w:sz w:val="23"/>
                        <w:szCs w:val="23"/>
                      </w:rPr>
                      <w:t>a</w:t>
                    </w:r>
                    <w:r>
                      <w:rPr>
                        <w:b/>
                        <w:color w:val="3583CC"/>
                        <w:spacing w:val="1"/>
                        <w:sz w:val="23"/>
                        <w:szCs w:val="23"/>
                      </w:rPr>
                      <w:t>t</w:t>
                    </w:r>
                    <w:r>
                      <w:rPr>
                        <w:b/>
                        <w:color w:val="3583CC"/>
                        <w:sz w:val="23"/>
                        <w:szCs w:val="23"/>
                      </w:rPr>
                      <w:t>e</w:t>
                    </w:r>
                    <w:r>
                      <w:rPr>
                        <w:b/>
                        <w:color w:val="3583CC"/>
                        <w:spacing w:val="3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b/>
                        <w:color w:val="3583CC"/>
                        <w:spacing w:val="2"/>
                        <w:sz w:val="23"/>
                        <w:szCs w:val="23"/>
                      </w:rPr>
                      <w:t>B</w:t>
                    </w:r>
                    <w:r>
                      <w:rPr>
                        <w:b/>
                        <w:color w:val="3583CC"/>
                        <w:spacing w:val="-2"/>
                        <w:sz w:val="23"/>
                        <w:szCs w:val="23"/>
                      </w:rPr>
                      <w:t>o</w:t>
                    </w:r>
                    <w:r>
                      <w:rPr>
                        <w:b/>
                        <w:color w:val="3583CC"/>
                        <w:spacing w:val="3"/>
                        <w:sz w:val="23"/>
                        <w:szCs w:val="23"/>
                      </w:rPr>
                      <w:t>a</w:t>
                    </w:r>
                    <w:r>
                      <w:rPr>
                        <w:b/>
                        <w:color w:val="3583CC"/>
                        <w:spacing w:val="-3"/>
                        <w:sz w:val="23"/>
                        <w:szCs w:val="23"/>
                      </w:rPr>
                      <w:t>r</w:t>
                    </w:r>
                    <w:r>
                      <w:rPr>
                        <w:b/>
                        <w:color w:val="3583CC"/>
                        <w:spacing w:val="2"/>
                        <w:sz w:val="23"/>
                        <w:szCs w:val="23"/>
                      </w:rPr>
                      <w:t>d</w:t>
                    </w:r>
                    <w:r>
                      <w:rPr>
                        <w:b/>
                        <w:color w:val="3583CC"/>
                        <w:sz w:val="23"/>
                        <w:szCs w:val="23"/>
                      </w:rPr>
                      <w:t xml:space="preserve">, </w:t>
                    </w:r>
                    <w:r>
                      <w:rPr>
                        <w:b/>
                        <w:color w:val="3583CC"/>
                        <w:spacing w:val="2"/>
                        <w:w w:val="80"/>
                        <w:sz w:val="23"/>
                        <w:szCs w:val="23"/>
                      </w:rPr>
                      <w:t>A</w:t>
                    </w:r>
                    <w:r>
                      <w:rPr>
                        <w:b/>
                        <w:color w:val="3583CC"/>
                        <w:sz w:val="23"/>
                        <w:szCs w:val="23"/>
                      </w:rPr>
                      <w:t>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11B07" w14:textId="77777777" w:rsidR="00175B22" w:rsidRDefault="00175B2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690D4" w14:textId="6B005444" w:rsidR="00F96440" w:rsidRDefault="009B0236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E90B6DE" wp14:editId="5A4A2F2A">
              <wp:simplePos x="0" y="0"/>
              <wp:positionH relativeFrom="page">
                <wp:posOffset>925830</wp:posOffset>
              </wp:positionH>
              <wp:positionV relativeFrom="page">
                <wp:posOffset>8764905</wp:posOffset>
              </wp:positionV>
              <wp:extent cx="525145" cy="158750"/>
              <wp:effectExtent l="1905" t="1905" r="0" b="1270"/>
              <wp:wrapNone/>
              <wp:docPr id="16624088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1511B8" w14:textId="77777777" w:rsidR="00F96440" w:rsidRDefault="00082C98">
                          <w:pPr>
                            <w:spacing w:line="220" w:lineRule="exact"/>
                            <w:ind w:left="20" w:right="-32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333333"/>
                              <w:w w:val="96"/>
                              <w:sz w:val="21"/>
                              <w:szCs w:val="21"/>
                            </w:rPr>
                            <w:t>S</w:t>
                          </w:r>
                          <w:r>
                            <w:rPr>
                              <w:color w:val="333333"/>
                              <w:spacing w:val="-1"/>
                              <w:w w:val="108"/>
                              <w:sz w:val="21"/>
                              <w:szCs w:val="21"/>
                            </w:rPr>
                            <w:t>o</w:t>
                          </w:r>
                          <w:r>
                            <w:rPr>
                              <w:color w:val="333333"/>
                              <w:spacing w:val="-1"/>
                              <w:w w:val="87"/>
                              <w:sz w:val="21"/>
                              <w:szCs w:val="21"/>
                            </w:rPr>
                            <w:t>f</w:t>
                          </w:r>
                          <w:r>
                            <w:rPr>
                              <w:color w:val="333333"/>
                              <w:spacing w:val="-3"/>
                              <w:w w:val="122"/>
                              <w:sz w:val="21"/>
                              <w:szCs w:val="21"/>
                            </w:rPr>
                            <w:t>t</w:t>
                          </w:r>
                          <w:r>
                            <w:rPr>
                              <w:color w:val="333333"/>
                              <w:spacing w:val="-1"/>
                              <w:w w:val="99"/>
                              <w:sz w:val="21"/>
                              <w:szCs w:val="21"/>
                            </w:rPr>
                            <w:t>w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2"/>
                              <w:w w:val="104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333333"/>
                              <w:w w:val="111"/>
                              <w:sz w:val="21"/>
                              <w:szCs w:val="2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90B6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2.9pt;margin-top:690.15pt;width:41.35pt;height:12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" filled="f" stroked="f">
              <v:textbox inset="0,0,0,0">
                <w:txbxContent>
                  <w:p w14:paraId="061511B8" w14:textId="77777777" w:rsidR="00F96440" w:rsidRDefault="00082C98">
                    <w:pPr>
                      <w:spacing w:line="220" w:lineRule="exact"/>
                      <w:ind w:left="20" w:right="-32"/>
                      <w:rPr>
                        <w:sz w:val="21"/>
                        <w:szCs w:val="21"/>
                      </w:rPr>
                    </w:pPr>
                    <w:r>
                      <w:rPr>
                        <w:color w:val="333333"/>
                        <w:w w:val="96"/>
                        <w:sz w:val="21"/>
                        <w:szCs w:val="21"/>
                      </w:rPr>
                      <w:t>S</w:t>
                    </w:r>
                    <w:r>
                      <w:rPr>
                        <w:color w:val="333333"/>
                        <w:spacing w:val="-1"/>
                        <w:w w:val="108"/>
                        <w:sz w:val="21"/>
                        <w:szCs w:val="21"/>
                      </w:rPr>
                      <w:t>o</w:t>
                    </w:r>
                    <w:r>
                      <w:rPr>
                        <w:color w:val="333333"/>
                        <w:spacing w:val="-1"/>
                        <w:w w:val="87"/>
                        <w:sz w:val="21"/>
                        <w:szCs w:val="21"/>
                      </w:rPr>
                      <w:t>f</w:t>
                    </w:r>
                    <w:r>
                      <w:rPr>
                        <w:color w:val="333333"/>
                        <w:spacing w:val="-3"/>
                        <w:w w:val="122"/>
                        <w:sz w:val="21"/>
                        <w:szCs w:val="21"/>
                      </w:rPr>
                      <w:t>t</w:t>
                    </w:r>
                    <w:r>
                      <w:rPr>
                        <w:color w:val="333333"/>
                        <w:spacing w:val="-1"/>
                        <w:w w:val="99"/>
                        <w:sz w:val="21"/>
                        <w:szCs w:val="21"/>
                      </w:rPr>
                      <w:t>w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2"/>
                        <w:w w:val="104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333333"/>
                        <w:w w:val="111"/>
                        <w:sz w:val="21"/>
                        <w:szCs w:val="2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0C45358" wp14:editId="485868AA">
              <wp:simplePos x="0" y="0"/>
              <wp:positionH relativeFrom="page">
                <wp:posOffset>2311400</wp:posOffset>
              </wp:positionH>
              <wp:positionV relativeFrom="page">
                <wp:posOffset>8764905</wp:posOffset>
              </wp:positionV>
              <wp:extent cx="483870" cy="158750"/>
              <wp:effectExtent l="0" t="1905" r="0" b="1270"/>
              <wp:wrapNone/>
              <wp:docPr id="128239587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87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612C07" w14:textId="77777777" w:rsidR="00F96440" w:rsidRDefault="00082C98">
                          <w:pPr>
                            <w:spacing w:line="220" w:lineRule="exact"/>
                            <w:ind w:left="20" w:right="-31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333333"/>
                              <w:sz w:val="21"/>
                              <w:szCs w:val="21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-13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1"/>
                              <w:w w:val="106"/>
                              <w:sz w:val="21"/>
                              <w:szCs w:val="21"/>
                            </w:rPr>
                            <w:t>Py</w:t>
                          </w:r>
                          <w:r>
                            <w:rPr>
                              <w:color w:val="333333"/>
                              <w:spacing w:val="-3"/>
                              <w:w w:val="106"/>
                              <w:sz w:val="21"/>
                              <w:szCs w:val="21"/>
                            </w:rPr>
                            <w:t>t</w:t>
                          </w:r>
                          <w:r>
                            <w:rPr>
                              <w:color w:val="333333"/>
                              <w:spacing w:val="-2"/>
                              <w:w w:val="106"/>
                              <w:sz w:val="21"/>
                              <w:szCs w:val="21"/>
                            </w:rPr>
                            <w:t>h</w:t>
                          </w:r>
                          <w:r>
                            <w:rPr>
                              <w:color w:val="333333"/>
                              <w:spacing w:val="-1"/>
                              <w:w w:val="106"/>
                              <w:sz w:val="21"/>
                              <w:szCs w:val="21"/>
                            </w:rPr>
                            <w:t>o</w:t>
                          </w:r>
                          <w:r>
                            <w:rPr>
                              <w:color w:val="333333"/>
                              <w:w w:val="106"/>
                              <w:sz w:val="21"/>
                              <w:szCs w:val="21"/>
                            </w:rPr>
                            <w:t>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45358" id="Text Box 1" o:spid="_x0000_s1029" type="#_x0000_t202" style="position:absolute;margin-left:182pt;margin-top:690.15pt;width:38.1pt;height:12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" filled="f" stroked="f">
              <v:textbox inset="0,0,0,0">
                <w:txbxContent>
                  <w:p w14:paraId="75612C07" w14:textId="77777777" w:rsidR="00F96440" w:rsidRDefault="00082C98">
                    <w:pPr>
                      <w:spacing w:line="220" w:lineRule="exact"/>
                      <w:ind w:left="20" w:right="-31"/>
                      <w:rPr>
                        <w:sz w:val="21"/>
                        <w:szCs w:val="21"/>
                      </w:rPr>
                    </w:pPr>
                    <w:r>
                      <w:rPr>
                        <w:color w:val="333333"/>
                        <w:sz w:val="21"/>
                        <w:szCs w:val="21"/>
                      </w:rPr>
                      <w:t>:</w:t>
                    </w:r>
                    <w:r>
                      <w:rPr>
                        <w:color w:val="333333"/>
                        <w:spacing w:val="-1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33333"/>
                        <w:spacing w:val="-1"/>
                        <w:w w:val="106"/>
                        <w:sz w:val="21"/>
                        <w:szCs w:val="21"/>
                      </w:rPr>
                      <w:t>Py</w:t>
                    </w:r>
                    <w:r>
                      <w:rPr>
                        <w:color w:val="333333"/>
                        <w:spacing w:val="-3"/>
                        <w:w w:val="106"/>
                        <w:sz w:val="21"/>
                        <w:szCs w:val="21"/>
                      </w:rPr>
                      <w:t>t</w:t>
                    </w:r>
                    <w:r>
                      <w:rPr>
                        <w:color w:val="333333"/>
                        <w:spacing w:val="-2"/>
                        <w:w w:val="106"/>
                        <w:sz w:val="21"/>
                        <w:szCs w:val="21"/>
                      </w:rPr>
                      <w:t>h</w:t>
                    </w:r>
                    <w:r>
                      <w:rPr>
                        <w:color w:val="333333"/>
                        <w:spacing w:val="-1"/>
                        <w:w w:val="106"/>
                        <w:sz w:val="21"/>
                        <w:szCs w:val="21"/>
                      </w:rPr>
                      <w:t>o</w:t>
                    </w:r>
                    <w:r>
                      <w:rPr>
                        <w:color w:val="333333"/>
                        <w:w w:val="106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FAD73" w14:textId="77777777" w:rsidR="00F96440" w:rsidRDefault="00F96440">
    <w:pPr>
      <w:spacing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93014" w14:textId="77777777" w:rsidR="00F96440" w:rsidRDefault="00F96440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F7E2B2" w14:textId="77777777" w:rsidR="00DC1EA6" w:rsidRDefault="00DC1EA6" w:rsidP="00F96440">
      <w:r>
        <w:separator/>
      </w:r>
    </w:p>
  </w:footnote>
  <w:footnote w:type="continuationSeparator" w:id="0">
    <w:p w14:paraId="3C3BAB32" w14:textId="77777777" w:rsidR="00DC1EA6" w:rsidRDefault="00DC1EA6" w:rsidP="00F9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61BCC" w14:textId="77777777" w:rsidR="00175B22" w:rsidRDefault="00000000">
    <w:pPr>
      <w:pStyle w:val="Header"/>
    </w:pPr>
    <w:r>
      <w:rPr>
        <w:noProof/>
      </w:rPr>
      <w:pict w14:anchorId="31C7DA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0" o:spid="_x0000_s1032" type="#_x0000_t136" style="position:absolute;margin-left:0;margin-top:0;width:582.5pt;height:129.45pt;rotation:315;z-index:-25165312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814EE" w14:textId="77777777" w:rsidR="00175B22" w:rsidRDefault="00000000">
    <w:pPr>
      <w:pStyle w:val="Header"/>
    </w:pPr>
    <w:r>
      <w:rPr>
        <w:noProof/>
      </w:rPr>
      <w:pict w14:anchorId="5B09C2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1" o:spid="_x0000_s1033" type="#_x0000_t136" style="position:absolute;margin-left:0;margin-top:0;width:582.5pt;height:129.45pt;rotation:315;z-index:-25165107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6F063" w14:textId="77777777" w:rsidR="00175B22" w:rsidRDefault="00000000">
    <w:pPr>
      <w:pStyle w:val="Header"/>
    </w:pPr>
    <w:r>
      <w:rPr>
        <w:noProof/>
      </w:rPr>
      <w:pict w14:anchorId="51E319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49" o:spid="_x0000_s1031" type="#_x0000_t136" style="position:absolute;margin-left:0;margin-top:0;width:582.5pt;height:129.45pt;rotation:315;z-index:-25165516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B4A7E" w14:textId="77777777" w:rsidR="00175B22" w:rsidRDefault="00000000">
    <w:pPr>
      <w:pStyle w:val="Header"/>
    </w:pPr>
    <w:r>
      <w:rPr>
        <w:noProof/>
      </w:rPr>
      <w:pict w14:anchorId="105431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3" o:spid="_x0000_s1035" type="#_x0000_t136" style="position:absolute;margin-left:0;margin-top:0;width:582.5pt;height:129.45pt;rotation:315;z-index:-251646976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3E773" w14:textId="77777777" w:rsidR="00175B22" w:rsidRDefault="00000000">
    <w:pPr>
      <w:pStyle w:val="Header"/>
    </w:pPr>
    <w:r>
      <w:rPr>
        <w:noProof/>
      </w:rPr>
      <w:pict w14:anchorId="08FC3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4" o:spid="_x0000_s1036" type="#_x0000_t136" style="position:absolute;margin-left:0;margin-top:0;width:582.5pt;height:129.45pt;rotation:315;z-index:-25164492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B395B" w14:textId="77777777" w:rsidR="00175B22" w:rsidRDefault="00000000">
    <w:pPr>
      <w:pStyle w:val="Header"/>
    </w:pPr>
    <w:r>
      <w:rPr>
        <w:noProof/>
      </w:rPr>
      <w:pict w14:anchorId="26BE1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2" o:spid="_x0000_s1034" type="#_x0000_t136" style="position:absolute;margin-left:0;margin-top:0;width:582.5pt;height:129.45pt;rotation:315;z-index:-25164902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7ADAD" w14:textId="77777777" w:rsidR="00175B22" w:rsidRDefault="00000000">
    <w:pPr>
      <w:pStyle w:val="Header"/>
    </w:pPr>
    <w:r>
      <w:rPr>
        <w:noProof/>
      </w:rPr>
      <w:pict w14:anchorId="64B77C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6" o:spid="_x0000_s1038" type="#_x0000_t136" style="position:absolute;margin-left:0;margin-top:0;width:582.5pt;height:129.45pt;rotation:315;z-index:-25164083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BA6D8" w14:textId="77777777" w:rsidR="00175B22" w:rsidRDefault="00000000">
    <w:pPr>
      <w:pStyle w:val="Header"/>
    </w:pPr>
    <w:r>
      <w:rPr>
        <w:noProof/>
      </w:rPr>
      <w:pict w14:anchorId="6E369F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7" o:spid="_x0000_s1039" type="#_x0000_t136" style="position:absolute;margin-left:0;margin-top:0;width:582.5pt;height:129.45pt;rotation:315;z-index:-25163878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B1102" w14:textId="77777777" w:rsidR="00175B22" w:rsidRDefault="00000000">
    <w:pPr>
      <w:pStyle w:val="Header"/>
    </w:pPr>
    <w:r>
      <w:rPr>
        <w:noProof/>
      </w:rPr>
      <w:pict w14:anchorId="40A09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5" o:spid="_x0000_s1037" type="#_x0000_t136" style="position:absolute;margin-left:0;margin-top:0;width:582.5pt;height:129.45pt;rotation:315;z-index:-25164288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05BB3" w14:textId="77777777" w:rsidR="00175B22" w:rsidRDefault="00000000">
    <w:pPr>
      <w:pStyle w:val="Header"/>
    </w:pPr>
    <w:r>
      <w:rPr>
        <w:noProof/>
      </w:rPr>
      <w:pict w14:anchorId="19FF29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5" o:spid="_x0000_s1047" type="#_x0000_t136" style="position:absolute;margin-left:0;margin-top:0;width:582.5pt;height:129.45pt;rotation:315;z-index:-25162240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A7549" w14:textId="77777777" w:rsidR="00175B22" w:rsidRDefault="00000000">
    <w:pPr>
      <w:pStyle w:val="Header"/>
    </w:pPr>
    <w:r>
      <w:rPr>
        <w:noProof/>
      </w:rPr>
      <w:pict w14:anchorId="6CD987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6" o:spid="_x0000_s1048" type="#_x0000_t136" style="position:absolute;margin-left:0;margin-top:0;width:582.5pt;height:129.45pt;rotation:315;z-index:-25162035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F5201" w14:textId="77777777" w:rsidR="00175B22" w:rsidRDefault="00000000">
    <w:pPr>
      <w:pStyle w:val="Header"/>
    </w:pPr>
    <w:r>
      <w:rPr>
        <w:noProof/>
      </w:rPr>
      <w:pict w14:anchorId="702ED9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4" o:spid="_x0000_s1046" type="#_x0000_t136" style="position:absolute;margin-left:0;margin-top:0;width:582.5pt;height:129.45pt;rotation:315;z-index:-25162444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06D00"/>
    <w:multiLevelType w:val="multilevel"/>
    <w:tmpl w:val="8DAA1AC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971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40"/>
    <w:rsid w:val="00082C98"/>
    <w:rsid w:val="00175B22"/>
    <w:rsid w:val="001867AB"/>
    <w:rsid w:val="003B07C8"/>
    <w:rsid w:val="00407DDF"/>
    <w:rsid w:val="007804A2"/>
    <w:rsid w:val="009B0236"/>
    <w:rsid w:val="00A75A6B"/>
    <w:rsid w:val="00DC1EA6"/>
    <w:rsid w:val="00F81935"/>
    <w:rsid w:val="00F9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B02BC"/>
  <w15:docId w15:val="{F960019C-6895-45CD-9607-046EBF47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175B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5B22"/>
  </w:style>
  <w:style w:type="paragraph" w:styleId="Footer">
    <w:name w:val="footer"/>
    <w:basedOn w:val="Normal"/>
    <w:link w:val="FooterChar"/>
    <w:uiPriority w:val="99"/>
    <w:semiHidden/>
    <w:unhideWhenUsed/>
    <w:rsid w:val="00175B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hyperlink" Target="mailto:raju@gmail.com" TargetMode="Externa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2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1072</Words>
  <Characters>6114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MindMajix</dc:creator>
  <cp:lastModifiedBy>Harini J</cp:lastModifiedBy>
  <cp:revision>3</cp:revision>
  <dcterms:created xsi:type="dcterms:W3CDTF">2024-05-16T04:19:00Z</dcterms:created>
  <dcterms:modified xsi:type="dcterms:W3CDTF">2024-05-16T04:45:00Z</dcterms:modified>
</cp:coreProperties>
</file>