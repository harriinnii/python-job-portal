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8.xml" ContentType="application/vnd.openxmlformats-officedocument.wordprocessingml.foot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5A367" w14:textId="2DE7B5AA" w:rsidR="00F96440" w:rsidRDefault="009B0236">
      <w:pPr>
        <w:spacing w:before="4"/>
        <w:ind w:left="2028" w:right="2224"/>
        <w:jc w:val="center"/>
        <w:rPr>
          <w:sz w:val="63"/>
          <w:szCs w:val="63"/>
        </w:rPr>
      </w:pPr>
      <w:r>
        <w:rPr>
          <w:color w:val="3583CC"/>
          <w:spacing w:val="-1"/>
          <w:w w:val="98"/>
          <w:sz w:val="63"/>
          <w:szCs w:val="63"/>
        </w:rPr>
        <w:t>Adhitya</w:t>
      </w:r>
    </w:p>
    <w:p w14:paraId="259A7F96" w14:textId="77777777" w:rsidR="00F96440" w:rsidRDefault="00F96440">
      <w:pPr>
        <w:spacing w:before="3" w:line="120" w:lineRule="exact"/>
        <w:rPr>
          <w:sz w:val="13"/>
          <w:szCs w:val="13"/>
        </w:rPr>
      </w:pPr>
    </w:p>
    <w:p w14:paraId="331D56D0" w14:textId="77777777" w:rsidR="00F96440" w:rsidRDefault="00082C98">
      <w:pPr>
        <w:ind w:left="4022" w:right="4223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 w:rsidR="00175B22">
        <w:rPr>
          <w:color w:val="333333"/>
          <w:sz w:val="21"/>
          <w:szCs w:val="21"/>
        </w:rPr>
        <w:t>aya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2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16"/>
          <w:sz w:val="21"/>
          <w:szCs w:val="21"/>
        </w:rPr>
        <w:t xml:space="preserve"> </w:t>
      </w:r>
      <w:r w:rsidR="00175B22">
        <w:rPr>
          <w:color w:val="333333"/>
          <w:spacing w:val="-1"/>
          <w:w w:val="103"/>
          <w:sz w:val="21"/>
          <w:szCs w:val="21"/>
        </w:rPr>
        <w:t>Line,</w:t>
      </w:r>
    </w:p>
    <w:p w14:paraId="079841AF" w14:textId="77777777" w:rsidR="00F96440" w:rsidRDefault="00175B22">
      <w:pPr>
        <w:spacing w:before="51"/>
        <w:ind w:left="3979" w:right="4177"/>
        <w:jc w:val="center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Vizag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AP</w:t>
      </w:r>
    </w:p>
    <w:p w14:paraId="771C7B10" w14:textId="59BA483F" w:rsidR="00F96440" w:rsidRDefault="00082C98">
      <w:pPr>
        <w:spacing w:before="2" w:line="280" w:lineRule="atLeast"/>
        <w:ind w:left="3382" w:right="3580" w:hanging="10"/>
        <w:jc w:val="center"/>
        <w:rPr>
          <w:sz w:val="21"/>
          <w:szCs w:val="21"/>
        </w:rPr>
      </w:pPr>
      <w:r>
        <w:rPr>
          <w:color w:val="333333"/>
          <w:w w:val="99"/>
          <w:sz w:val="21"/>
          <w:szCs w:val="21"/>
        </w:rPr>
        <w:t xml:space="preserve"> </w:t>
      </w:r>
      <w:r w:rsidR="009B0236">
        <w:rPr>
          <w:color w:val="333333"/>
          <w:spacing w:val="-2"/>
          <w:w w:val="106"/>
          <w:sz w:val="21"/>
          <w:szCs w:val="21"/>
        </w:rPr>
        <w:t>adhitya</w:t>
      </w:r>
      <w:hyperlink r:id="rId7">
        <w:r>
          <w:rPr>
            <w:color w:val="333333"/>
            <w:spacing w:val="2"/>
            <w:w w:val="92"/>
            <w:sz w:val="21"/>
            <w:szCs w:val="21"/>
          </w:rPr>
          <w:t>@</w:t>
        </w:r>
        <w:r>
          <w:rPr>
            <w:color w:val="333333"/>
            <w:spacing w:val="-1"/>
            <w:sz w:val="21"/>
            <w:szCs w:val="21"/>
          </w:rPr>
          <w:t>g</w:t>
        </w:r>
        <w:r>
          <w:rPr>
            <w:color w:val="333333"/>
            <w:spacing w:val="-2"/>
            <w:w w:val="106"/>
            <w:sz w:val="21"/>
            <w:szCs w:val="21"/>
          </w:rPr>
          <w:t>m</w:t>
        </w:r>
        <w:r>
          <w:rPr>
            <w:color w:val="333333"/>
            <w:spacing w:val="-3"/>
            <w:w w:val="115"/>
            <w:sz w:val="21"/>
            <w:szCs w:val="21"/>
          </w:rPr>
          <w:t>a</w:t>
        </w:r>
        <w:r>
          <w:rPr>
            <w:color w:val="333333"/>
            <w:spacing w:val="1"/>
            <w:w w:val="88"/>
            <w:sz w:val="21"/>
            <w:szCs w:val="21"/>
          </w:rPr>
          <w:t>i</w:t>
        </w:r>
        <w:r>
          <w:rPr>
            <w:color w:val="333333"/>
            <w:spacing w:val="-1"/>
            <w:w w:val="92"/>
            <w:sz w:val="21"/>
            <w:szCs w:val="21"/>
          </w:rPr>
          <w:t>l</w:t>
        </w:r>
        <w:r>
          <w:rPr>
            <w:color w:val="333333"/>
            <w:w w:val="99"/>
            <w:sz w:val="21"/>
            <w:szCs w:val="21"/>
          </w:rPr>
          <w:t>.</w:t>
        </w:r>
        <w:r>
          <w:rPr>
            <w:color w:val="333333"/>
            <w:spacing w:val="2"/>
            <w:w w:val="102"/>
            <w:sz w:val="21"/>
            <w:szCs w:val="21"/>
          </w:rPr>
          <w:t>c</w:t>
        </w:r>
        <w:r>
          <w:rPr>
            <w:color w:val="333333"/>
            <w:spacing w:val="-1"/>
            <w:w w:val="108"/>
            <w:sz w:val="21"/>
            <w:szCs w:val="21"/>
          </w:rPr>
          <w:t>o</w:t>
        </w:r>
        <w:r>
          <w:rPr>
            <w:color w:val="333333"/>
            <w:w w:val="106"/>
            <w:sz w:val="21"/>
            <w:szCs w:val="21"/>
          </w:rPr>
          <w:t>m</w:t>
        </w:r>
      </w:hyperlink>
    </w:p>
    <w:p w14:paraId="1AAA0043" w14:textId="77777777" w:rsidR="00F96440" w:rsidRDefault="00F96440">
      <w:pPr>
        <w:spacing w:line="200" w:lineRule="exact"/>
      </w:pPr>
    </w:p>
    <w:p w14:paraId="06D8D01A" w14:textId="77777777" w:rsidR="00F96440" w:rsidRDefault="00F96440">
      <w:pPr>
        <w:spacing w:line="200" w:lineRule="exact"/>
      </w:pPr>
    </w:p>
    <w:p w14:paraId="46B42D0B" w14:textId="77777777" w:rsidR="00F96440" w:rsidRDefault="00F96440">
      <w:pPr>
        <w:spacing w:line="200" w:lineRule="exact"/>
      </w:pPr>
    </w:p>
    <w:p w14:paraId="0930D04C" w14:textId="77777777" w:rsidR="00F96440" w:rsidRDefault="00F96440">
      <w:pPr>
        <w:spacing w:before="10" w:line="240" w:lineRule="exact"/>
        <w:rPr>
          <w:sz w:val="24"/>
          <w:szCs w:val="24"/>
        </w:rPr>
      </w:pPr>
    </w:p>
    <w:p w14:paraId="30B3AA29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1"/>
          <w:w w:val="122"/>
          <w:sz w:val="29"/>
          <w:szCs w:val="29"/>
        </w:rPr>
        <w:t>mm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7793A35C" w14:textId="77777777" w:rsidR="00F96440" w:rsidRDefault="00F96440">
      <w:pPr>
        <w:spacing w:before="15" w:line="200" w:lineRule="exact"/>
      </w:pPr>
    </w:p>
    <w:p w14:paraId="75EEF0A9" w14:textId="3235F8A2" w:rsidR="00F96440" w:rsidRDefault="009B0236">
      <w:pPr>
        <w:spacing w:before="28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024" behindDoc="1" locked="0" layoutInCell="1" allowOverlap="1" wp14:anchorId="772A90A9" wp14:editId="32C45D24">
                <wp:simplePos x="0" y="0"/>
                <wp:positionH relativeFrom="page">
                  <wp:posOffset>1197610</wp:posOffset>
                </wp:positionH>
                <wp:positionV relativeFrom="paragraph">
                  <wp:posOffset>78105</wp:posOffset>
                </wp:positionV>
                <wp:extent cx="47625" cy="47625"/>
                <wp:effectExtent l="16510" t="8890" r="12065" b="10160"/>
                <wp:wrapNone/>
                <wp:docPr id="120941729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23"/>
                          <a:chExt cx="75" cy="75"/>
                        </a:xfrm>
                      </wpg:grpSpPr>
                      <wps:wsp>
                        <wps:cNvPr id="549242651" name="Freeform 65"/>
                        <wps:cNvSpPr>
                          <a:spLocks/>
                        </wps:cNvSpPr>
                        <wps:spPr bwMode="auto">
                          <a:xfrm>
                            <a:off x="1890" y="127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60 127"/>
                              <a:gd name="T3" fmla="*/ 160 h 68"/>
                              <a:gd name="T4" fmla="+- 0 1950 1890"/>
                              <a:gd name="T5" fmla="*/ T4 w 68"/>
                              <a:gd name="T6" fmla="+- 0 181 127"/>
                              <a:gd name="T7" fmla="*/ 181 h 68"/>
                              <a:gd name="T8" fmla="+- 0 1932 1890"/>
                              <a:gd name="T9" fmla="*/ T8 w 68"/>
                              <a:gd name="T10" fmla="+- 0 193 127"/>
                              <a:gd name="T11" fmla="*/ 193 h 68"/>
                              <a:gd name="T12" fmla="+- 0 1924 1890"/>
                              <a:gd name="T13" fmla="*/ T12 w 68"/>
                              <a:gd name="T14" fmla="+- 0 194 127"/>
                              <a:gd name="T15" fmla="*/ 194 h 68"/>
                              <a:gd name="T16" fmla="+- 0 1903 1890"/>
                              <a:gd name="T17" fmla="*/ T16 w 68"/>
                              <a:gd name="T18" fmla="+- 0 187 127"/>
                              <a:gd name="T19" fmla="*/ 187 h 68"/>
                              <a:gd name="T20" fmla="+- 0 1891 1890"/>
                              <a:gd name="T21" fmla="*/ T20 w 68"/>
                              <a:gd name="T22" fmla="+- 0 169 127"/>
                              <a:gd name="T23" fmla="*/ 169 h 68"/>
                              <a:gd name="T24" fmla="+- 0 1890 1890"/>
                              <a:gd name="T25" fmla="*/ T24 w 68"/>
                              <a:gd name="T26" fmla="+- 0 160 127"/>
                              <a:gd name="T27" fmla="*/ 160 h 68"/>
                              <a:gd name="T28" fmla="+- 0 1897 1890"/>
                              <a:gd name="T29" fmla="*/ T28 w 68"/>
                              <a:gd name="T30" fmla="+- 0 140 127"/>
                              <a:gd name="T31" fmla="*/ 140 h 68"/>
                              <a:gd name="T32" fmla="+- 0 1915 1890"/>
                              <a:gd name="T33" fmla="*/ T32 w 68"/>
                              <a:gd name="T34" fmla="+- 0 128 127"/>
                              <a:gd name="T35" fmla="*/ 128 h 68"/>
                              <a:gd name="T36" fmla="+- 0 1924 1890"/>
                              <a:gd name="T37" fmla="*/ T36 w 68"/>
                              <a:gd name="T38" fmla="+- 0 127 127"/>
                              <a:gd name="T39" fmla="*/ 127 h 68"/>
                              <a:gd name="T40" fmla="+- 0 1944 1890"/>
                              <a:gd name="T41" fmla="*/ T40 w 68"/>
                              <a:gd name="T42" fmla="+- 0 134 127"/>
                              <a:gd name="T43" fmla="*/ 134 h 68"/>
                              <a:gd name="T44" fmla="+- 0 1956 1890"/>
                              <a:gd name="T45" fmla="*/ T44 w 68"/>
                              <a:gd name="T46" fmla="+- 0 152 127"/>
                              <a:gd name="T47" fmla="*/ 152 h 68"/>
                              <a:gd name="T48" fmla="+- 0 1958 1890"/>
                              <a:gd name="T49" fmla="*/ T48 w 68"/>
                              <a:gd name="T50" fmla="+- 0 160 127"/>
                              <a:gd name="T51" fmla="*/ 160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639471" name="Freeform 64"/>
                        <wps:cNvSpPr>
                          <a:spLocks/>
                        </wps:cNvSpPr>
                        <wps:spPr bwMode="auto">
                          <a:xfrm>
                            <a:off x="1890" y="127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60 127"/>
                              <a:gd name="T3" fmla="*/ 160 h 68"/>
                              <a:gd name="T4" fmla="+- 0 1950 1890"/>
                              <a:gd name="T5" fmla="*/ T4 w 68"/>
                              <a:gd name="T6" fmla="+- 0 181 127"/>
                              <a:gd name="T7" fmla="*/ 181 h 68"/>
                              <a:gd name="T8" fmla="+- 0 1932 1890"/>
                              <a:gd name="T9" fmla="*/ T8 w 68"/>
                              <a:gd name="T10" fmla="+- 0 193 127"/>
                              <a:gd name="T11" fmla="*/ 193 h 68"/>
                              <a:gd name="T12" fmla="+- 0 1924 1890"/>
                              <a:gd name="T13" fmla="*/ T12 w 68"/>
                              <a:gd name="T14" fmla="+- 0 194 127"/>
                              <a:gd name="T15" fmla="*/ 194 h 68"/>
                              <a:gd name="T16" fmla="+- 0 1903 1890"/>
                              <a:gd name="T17" fmla="*/ T16 w 68"/>
                              <a:gd name="T18" fmla="+- 0 187 127"/>
                              <a:gd name="T19" fmla="*/ 187 h 68"/>
                              <a:gd name="T20" fmla="+- 0 1891 1890"/>
                              <a:gd name="T21" fmla="*/ T20 w 68"/>
                              <a:gd name="T22" fmla="+- 0 169 127"/>
                              <a:gd name="T23" fmla="*/ 169 h 68"/>
                              <a:gd name="T24" fmla="+- 0 1890 1890"/>
                              <a:gd name="T25" fmla="*/ T24 w 68"/>
                              <a:gd name="T26" fmla="+- 0 160 127"/>
                              <a:gd name="T27" fmla="*/ 160 h 68"/>
                              <a:gd name="T28" fmla="+- 0 1897 1890"/>
                              <a:gd name="T29" fmla="*/ T28 w 68"/>
                              <a:gd name="T30" fmla="+- 0 140 127"/>
                              <a:gd name="T31" fmla="*/ 140 h 68"/>
                              <a:gd name="T32" fmla="+- 0 1915 1890"/>
                              <a:gd name="T33" fmla="*/ T32 w 68"/>
                              <a:gd name="T34" fmla="+- 0 128 127"/>
                              <a:gd name="T35" fmla="*/ 128 h 68"/>
                              <a:gd name="T36" fmla="+- 0 1924 1890"/>
                              <a:gd name="T37" fmla="*/ T36 w 68"/>
                              <a:gd name="T38" fmla="+- 0 127 127"/>
                              <a:gd name="T39" fmla="*/ 127 h 68"/>
                              <a:gd name="T40" fmla="+- 0 1944 1890"/>
                              <a:gd name="T41" fmla="*/ T40 w 68"/>
                              <a:gd name="T42" fmla="+- 0 134 127"/>
                              <a:gd name="T43" fmla="*/ 134 h 68"/>
                              <a:gd name="T44" fmla="+- 0 1956 1890"/>
                              <a:gd name="T45" fmla="*/ T44 w 68"/>
                              <a:gd name="T46" fmla="+- 0 152 127"/>
                              <a:gd name="T47" fmla="*/ 152 h 68"/>
                              <a:gd name="T48" fmla="+- 0 1958 1890"/>
                              <a:gd name="T49" fmla="*/ T48 w 68"/>
                              <a:gd name="T50" fmla="+- 0 160 127"/>
                              <a:gd name="T51" fmla="*/ 160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999F3" id="Group 63" o:spid="_x0000_s1026" style="position:absolute;margin-left:94.3pt;margin-top:6.15pt;width:3.75pt;height:3.75pt;z-index:-251667456;mso-position-horizontal-relative:page" coordorigin="1886,123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">
                <v:shape id="Freeform 65" o:spid="_x0000_s1027" style="position:absolute;left:1890;top:127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60;60,181;42,193;34,194;13,187;1,169;0,160;7,140;25,128;34,127;54,134;66,152;68,160" o:connectangles="0,0,0,0,0,0,0,0,0,0,0,0,0"/>
                </v:shape>
                <v:shape id="Freeform 64" o:spid="_x0000_s1028" style="position:absolute;left:1890;top:127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" path="m68,33l60,54,42,66r-8,1l13,60,1,42,,33,7,13,25,1,34,,54,7,66,25r2,8e" filled="f" strokecolor="#333" strokeweight=".1323mm">
                  <v:path arrowok="t" o:connecttype="custom" o:connectlocs="68,160;60,181;42,193;34,194;13,187;1,169;0,160;7,140;25,128;34,127;54,134;66,152;68,160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pacing w:val="1"/>
          <w:w w:val="95"/>
          <w:sz w:val="21"/>
          <w:szCs w:val="21"/>
        </w:rPr>
        <w:t>F</w:t>
      </w:r>
      <w:r w:rsidR="00082C98">
        <w:rPr>
          <w:color w:val="333333"/>
          <w:spacing w:val="-2"/>
          <w:w w:val="95"/>
          <w:sz w:val="21"/>
          <w:szCs w:val="21"/>
        </w:rPr>
        <w:t>u</w:t>
      </w:r>
      <w:r w:rsidR="00082C98">
        <w:rPr>
          <w:color w:val="333333"/>
          <w:spacing w:val="-1"/>
          <w:w w:val="95"/>
          <w:sz w:val="21"/>
          <w:szCs w:val="21"/>
        </w:rPr>
        <w:t>l</w:t>
      </w:r>
      <w:r w:rsidR="00082C98">
        <w:rPr>
          <w:color w:val="333333"/>
          <w:w w:val="95"/>
          <w:sz w:val="21"/>
          <w:szCs w:val="21"/>
        </w:rPr>
        <w:t>l</w:t>
      </w:r>
      <w:r w:rsidR="00082C98">
        <w:rPr>
          <w:color w:val="333333"/>
          <w:spacing w:val="-4"/>
          <w:w w:val="9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k</w:t>
      </w:r>
      <w:r w:rsidR="00082C98">
        <w:rPr>
          <w:color w:val="333333"/>
          <w:spacing w:val="17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6A93877E" w14:textId="0ACDE51E" w:rsidR="00F96440" w:rsidRDefault="009B0236">
      <w:pPr>
        <w:spacing w:before="51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36FCAD0A" wp14:editId="252EADCA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13970" r="12065" b="14605"/>
                <wp:wrapNone/>
                <wp:docPr id="1645585038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1056060423" name="Freeform 62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270495" name="Freeform 61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0EFFE7" id="Group 60" o:spid="_x0000_s1026" style="position:absolute;margin-left:94.3pt;margin-top:7.3pt;width:3.75pt;height:3.75pt;z-index:-251666432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">
                <v:shape id="Freeform 62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61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w w:val="99"/>
          <w:sz w:val="21"/>
          <w:szCs w:val="21"/>
        </w:rPr>
        <w:t>.</w:t>
      </w:r>
    </w:p>
    <w:p w14:paraId="38C1CF9B" w14:textId="0F04064E" w:rsidR="00F96440" w:rsidRDefault="009B0236">
      <w:pPr>
        <w:spacing w:before="51" w:line="290" w:lineRule="auto"/>
        <w:ind w:left="918" w:right="1644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16872609" wp14:editId="59E05AB0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8890" r="12065" b="10160"/>
                <wp:wrapNone/>
                <wp:docPr id="68440343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637243921" name="Freeform 59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243907" name="Freeform 58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0B3B8" id="Group 57" o:spid="_x0000_s1026" style="position:absolute;margin-left:94.3pt;margin-top:7.3pt;width:3.75pt;height:3.75pt;z-index:-251665408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">
                <v:shape id="Freeform 59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58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59CAF319" wp14:editId="3DDD1FFF">
                <wp:simplePos x="0" y="0"/>
                <wp:positionH relativeFrom="page">
                  <wp:posOffset>1197610</wp:posOffset>
                </wp:positionH>
                <wp:positionV relativeFrom="paragraph">
                  <wp:posOffset>278130</wp:posOffset>
                </wp:positionV>
                <wp:extent cx="47625" cy="47625"/>
                <wp:effectExtent l="16510" t="13335" r="12065" b="15240"/>
                <wp:wrapNone/>
                <wp:docPr id="2131737466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438"/>
                          <a:chExt cx="75" cy="75"/>
                        </a:xfrm>
                      </wpg:grpSpPr>
                      <wps:wsp>
                        <wps:cNvPr id="1354045759" name="Freeform 56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694672" name="Freeform 55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610D2F" id="Group 54" o:spid="_x0000_s1026" style="position:absolute;margin-left:94.3pt;margin-top:21.9pt;width:3.75pt;height:3.75pt;z-index:-251664384;mso-position-horizontal-relative:page" coordorigin="1886,438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">
                <v:shape id="Freeform 56" o:spid="_x0000_s1027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" path="m68,34l60,55,42,66r-8,2l13,60,1,43,,34,7,13,25,1,34,,54,7,66,25r2,9xe" fillcolor="#333" stroked="f">
                  <v:path arrowok="t" o:connecttype="custom" o:connectlocs="68,476;60,497;42,508;34,510;13,502;1,485;0,476;7,455;25,443;34,442;54,449;66,467;68,476" o:connectangles="0,0,0,0,0,0,0,0,0,0,0,0,0"/>
                </v:shape>
                <v:shape id="Freeform 55" o:spid="_x0000_s1028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" path="m68,34l60,55,42,66r-8,2l13,60,1,43,,34,7,13,25,1,34,,54,7,66,25r2,9e" filled="f" strokecolor="#333" strokeweight=".1323mm">
                  <v:path arrowok="t" o:connecttype="custom" o:connectlocs="68,476;60,497;42,508;34,510;13,502;1,485;0,476;7,455;25,443;34,442;54,449;66,467;68,476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1"/>
          <w:w w:val="93"/>
          <w:sz w:val="21"/>
          <w:szCs w:val="21"/>
        </w:rPr>
        <w:t>9</w:t>
      </w:r>
      <w:r w:rsidR="00082C98">
        <w:rPr>
          <w:color w:val="333333"/>
          <w:w w:val="93"/>
          <w:sz w:val="21"/>
          <w:szCs w:val="21"/>
        </w:rPr>
        <w:t>+</w:t>
      </w:r>
      <w:r w:rsidR="00082C98">
        <w:rPr>
          <w:color w:val="333333"/>
          <w:spacing w:val="-3"/>
          <w:w w:val="9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Py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25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88"/>
          <w:sz w:val="21"/>
          <w:szCs w:val="21"/>
        </w:rPr>
        <w:t>Z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1"/>
          <w:w w:val="103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4"/>
          <w:sz w:val="21"/>
          <w:szCs w:val="21"/>
        </w:rPr>
        <w:t>x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41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F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99"/>
          <w:sz w:val="21"/>
          <w:szCs w:val="21"/>
        </w:rPr>
        <w:t>k</w:t>
      </w:r>
      <w:r w:rsidR="00082C98">
        <w:rPr>
          <w:color w:val="333333"/>
          <w:w w:val="107"/>
          <w:sz w:val="21"/>
          <w:szCs w:val="21"/>
        </w:rPr>
        <w:t>s</w:t>
      </w:r>
    </w:p>
    <w:p w14:paraId="7E46372F" w14:textId="7E949E21" w:rsidR="00F96440" w:rsidRDefault="009B0236">
      <w:pPr>
        <w:spacing w:before="2" w:line="290" w:lineRule="auto"/>
        <w:ind w:left="918" w:right="1636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59DCD907" wp14:editId="70A4D537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747802225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635849177" name="Freeform 53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651402" name="Freeform 52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536E6" id="Group 51" o:spid="_x0000_s1026" style="position:absolute;margin-left:94.3pt;margin-top:4.85pt;width:3.75pt;height:3.75pt;z-index:-251663360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">
                <v:shape id="Freeform 53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52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087EBE4F" wp14:editId="0B9F7883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99509140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2060676717" name="Freeform 50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248382" name="Freeform 49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B9AB1" id="Group 48" o:spid="_x0000_s1026" style="position:absolute;margin-left:94.3pt;margin-top:19.45pt;width:3.75pt;height:3.75pt;z-index:-251662336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">
                <v:shape id="Freeform 50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49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3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7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2"/>
          <w:w w:val="87"/>
          <w:sz w:val="21"/>
          <w:szCs w:val="21"/>
        </w:rPr>
        <w:t>H</w:t>
      </w:r>
      <w:r w:rsidR="00082C98">
        <w:rPr>
          <w:color w:val="333333"/>
          <w:w w:val="87"/>
          <w:sz w:val="21"/>
          <w:szCs w:val="21"/>
        </w:rPr>
        <w:t>T</w:t>
      </w:r>
      <w:r w:rsidR="00082C98">
        <w:rPr>
          <w:color w:val="333333"/>
          <w:spacing w:val="-3"/>
          <w:w w:val="87"/>
          <w:sz w:val="21"/>
          <w:szCs w:val="21"/>
        </w:rPr>
        <w:t>M</w:t>
      </w:r>
      <w:r w:rsidR="00082C98">
        <w:rPr>
          <w:color w:val="333333"/>
          <w:spacing w:val="3"/>
          <w:w w:val="87"/>
          <w:sz w:val="21"/>
          <w:szCs w:val="21"/>
        </w:rPr>
        <w:t>L</w:t>
      </w:r>
      <w:r w:rsidR="00082C98">
        <w:rPr>
          <w:color w:val="333333"/>
          <w:spacing w:val="1"/>
          <w:w w:val="87"/>
          <w:sz w:val="21"/>
          <w:szCs w:val="21"/>
        </w:rPr>
        <w:t>5</w:t>
      </w:r>
      <w:r w:rsidR="00082C98">
        <w:rPr>
          <w:color w:val="333333"/>
          <w:w w:val="87"/>
          <w:sz w:val="21"/>
          <w:szCs w:val="21"/>
        </w:rPr>
        <w:t>,</w:t>
      </w:r>
      <w:r w:rsidR="00082C98">
        <w:rPr>
          <w:color w:val="333333"/>
          <w:spacing w:val="2"/>
          <w:w w:val="8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2"/>
          <w:sz w:val="21"/>
          <w:szCs w:val="21"/>
        </w:rPr>
        <w:t>scr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3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3"/>
          <w:sz w:val="21"/>
          <w:szCs w:val="21"/>
        </w:rPr>
        <w:t>Q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-2"/>
          <w:w w:val="65"/>
          <w:sz w:val="21"/>
          <w:szCs w:val="21"/>
        </w:rPr>
        <w:t>Y</w:t>
      </w:r>
      <w:r w:rsidR="00082C98">
        <w:rPr>
          <w:color w:val="333333"/>
          <w:w w:val="89"/>
          <w:sz w:val="21"/>
          <w:szCs w:val="21"/>
        </w:rPr>
        <w:t>U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92"/>
          <w:sz w:val="21"/>
          <w:szCs w:val="21"/>
        </w:rPr>
        <w:t xml:space="preserve">CSS, 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spacing w:val="-1"/>
          <w:w w:val="108"/>
          <w:sz w:val="21"/>
          <w:szCs w:val="21"/>
        </w:rPr>
        <w:t>oo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w w:val="99"/>
          <w:sz w:val="21"/>
          <w:szCs w:val="21"/>
        </w:rPr>
        <w:t>.</w:t>
      </w:r>
    </w:p>
    <w:p w14:paraId="66C00A05" w14:textId="13544894" w:rsidR="00F96440" w:rsidRDefault="009B0236">
      <w:pPr>
        <w:spacing w:before="2" w:line="290" w:lineRule="auto"/>
        <w:ind w:left="918" w:right="3121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01578B3C" wp14:editId="0143710A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31939586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718661531" name="Freeform 47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314288" name="Freeform 46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FEFC6" id="Group 45" o:spid="_x0000_s1026" style="position:absolute;margin-left:94.3pt;margin-top:4.85pt;width:3.75pt;height:3.75pt;z-index:-251661312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">
                <v:shape id="Freeform 47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46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685288F" wp14:editId="3A69AB30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01717122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349026896" name="Freeform 44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537939" name="Freeform 43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D130F" id="Group 42" o:spid="_x0000_s1026" style="position:absolute;margin-left:94.3pt;margin-top:19.45pt;width:3.75pt;height:3.75pt;z-index:-251660288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">
                <v:shape id="Freeform 44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43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0D71AC6D" wp14:editId="1228010C">
                <wp:simplePos x="0" y="0"/>
                <wp:positionH relativeFrom="page">
                  <wp:posOffset>1197610</wp:posOffset>
                </wp:positionH>
                <wp:positionV relativeFrom="paragraph">
                  <wp:posOffset>433070</wp:posOffset>
                </wp:positionV>
                <wp:extent cx="47625" cy="47625"/>
                <wp:effectExtent l="16510" t="9525" r="12065" b="9525"/>
                <wp:wrapNone/>
                <wp:docPr id="1020132765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682"/>
                          <a:chExt cx="75" cy="75"/>
                        </a:xfrm>
                      </wpg:grpSpPr>
                      <wps:wsp>
                        <wps:cNvPr id="1383641674" name="Freeform 41"/>
                        <wps:cNvSpPr>
                          <a:spLocks/>
                        </wps:cNvSpPr>
                        <wps:spPr bwMode="auto">
                          <a:xfrm>
                            <a:off x="1890" y="686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719 686"/>
                              <a:gd name="T3" fmla="*/ 719 h 68"/>
                              <a:gd name="T4" fmla="+- 0 1950 1890"/>
                              <a:gd name="T5" fmla="*/ T4 w 68"/>
                              <a:gd name="T6" fmla="+- 0 740 686"/>
                              <a:gd name="T7" fmla="*/ 740 h 68"/>
                              <a:gd name="T8" fmla="+- 0 1932 1890"/>
                              <a:gd name="T9" fmla="*/ T8 w 68"/>
                              <a:gd name="T10" fmla="+- 0 752 686"/>
                              <a:gd name="T11" fmla="*/ 752 h 68"/>
                              <a:gd name="T12" fmla="+- 0 1924 1890"/>
                              <a:gd name="T13" fmla="*/ T12 w 68"/>
                              <a:gd name="T14" fmla="+- 0 753 686"/>
                              <a:gd name="T15" fmla="*/ 753 h 68"/>
                              <a:gd name="T16" fmla="+- 0 1903 1890"/>
                              <a:gd name="T17" fmla="*/ T16 w 68"/>
                              <a:gd name="T18" fmla="+- 0 746 686"/>
                              <a:gd name="T19" fmla="*/ 746 h 68"/>
                              <a:gd name="T20" fmla="+- 0 1891 1890"/>
                              <a:gd name="T21" fmla="*/ T20 w 68"/>
                              <a:gd name="T22" fmla="+- 0 728 686"/>
                              <a:gd name="T23" fmla="*/ 728 h 68"/>
                              <a:gd name="T24" fmla="+- 0 1890 1890"/>
                              <a:gd name="T25" fmla="*/ T24 w 68"/>
                              <a:gd name="T26" fmla="+- 0 719 686"/>
                              <a:gd name="T27" fmla="*/ 719 h 68"/>
                              <a:gd name="T28" fmla="+- 0 1897 1890"/>
                              <a:gd name="T29" fmla="*/ T28 w 68"/>
                              <a:gd name="T30" fmla="+- 0 699 686"/>
                              <a:gd name="T31" fmla="*/ 699 h 68"/>
                              <a:gd name="T32" fmla="+- 0 1915 1890"/>
                              <a:gd name="T33" fmla="*/ T32 w 68"/>
                              <a:gd name="T34" fmla="+- 0 687 686"/>
                              <a:gd name="T35" fmla="*/ 687 h 68"/>
                              <a:gd name="T36" fmla="+- 0 1924 1890"/>
                              <a:gd name="T37" fmla="*/ T36 w 68"/>
                              <a:gd name="T38" fmla="+- 0 686 686"/>
                              <a:gd name="T39" fmla="*/ 686 h 68"/>
                              <a:gd name="T40" fmla="+- 0 1944 1890"/>
                              <a:gd name="T41" fmla="*/ T40 w 68"/>
                              <a:gd name="T42" fmla="+- 0 693 686"/>
                              <a:gd name="T43" fmla="*/ 693 h 68"/>
                              <a:gd name="T44" fmla="+- 0 1956 1890"/>
                              <a:gd name="T45" fmla="*/ T44 w 68"/>
                              <a:gd name="T46" fmla="+- 0 711 686"/>
                              <a:gd name="T47" fmla="*/ 711 h 68"/>
                              <a:gd name="T48" fmla="+- 0 1958 1890"/>
                              <a:gd name="T49" fmla="*/ T48 w 68"/>
                              <a:gd name="T50" fmla="+- 0 719 686"/>
                              <a:gd name="T51" fmla="*/ 71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465597" name="Freeform 40"/>
                        <wps:cNvSpPr>
                          <a:spLocks/>
                        </wps:cNvSpPr>
                        <wps:spPr bwMode="auto">
                          <a:xfrm>
                            <a:off x="1890" y="686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719 686"/>
                              <a:gd name="T3" fmla="*/ 719 h 68"/>
                              <a:gd name="T4" fmla="+- 0 1950 1890"/>
                              <a:gd name="T5" fmla="*/ T4 w 68"/>
                              <a:gd name="T6" fmla="+- 0 740 686"/>
                              <a:gd name="T7" fmla="*/ 740 h 68"/>
                              <a:gd name="T8" fmla="+- 0 1932 1890"/>
                              <a:gd name="T9" fmla="*/ T8 w 68"/>
                              <a:gd name="T10" fmla="+- 0 752 686"/>
                              <a:gd name="T11" fmla="*/ 752 h 68"/>
                              <a:gd name="T12" fmla="+- 0 1924 1890"/>
                              <a:gd name="T13" fmla="*/ T12 w 68"/>
                              <a:gd name="T14" fmla="+- 0 753 686"/>
                              <a:gd name="T15" fmla="*/ 753 h 68"/>
                              <a:gd name="T16" fmla="+- 0 1903 1890"/>
                              <a:gd name="T17" fmla="*/ T16 w 68"/>
                              <a:gd name="T18" fmla="+- 0 746 686"/>
                              <a:gd name="T19" fmla="*/ 746 h 68"/>
                              <a:gd name="T20" fmla="+- 0 1891 1890"/>
                              <a:gd name="T21" fmla="*/ T20 w 68"/>
                              <a:gd name="T22" fmla="+- 0 728 686"/>
                              <a:gd name="T23" fmla="*/ 728 h 68"/>
                              <a:gd name="T24" fmla="+- 0 1890 1890"/>
                              <a:gd name="T25" fmla="*/ T24 w 68"/>
                              <a:gd name="T26" fmla="+- 0 719 686"/>
                              <a:gd name="T27" fmla="*/ 719 h 68"/>
                              <a:gd name="T28" fmla="+- 0 1897 1890"/>
                              <a:gd name="T29" fmla="*/ T28 w 68"/>
                              <a:gd name="T30" fmla="+- 0 699 686"/>
                              <a:gd name="T31" fmla="*/ 699 h 68"/>
                              <a:gd name="T32" fmla="+- 0 1915 1890"/>
                              <a:gd name="T33" fmla="*/ T32 w 68"/>
                              <a:gd name="T34" fmla="+- 0 687 686"/>
                              <a:gd name="T35" fmla="*/ 687 h 68"/>
                              <a:gd name="T36" fmla="+- 0 1924 1890"/>
                              <a:gd name="T37" fmla="*/ T36 w 68"/>
                              <a:gd name="T38" fmla="+- 0 686 686"/>
                              <a:gd name="T39" fmla="*/ 686 h 68"/>
                              <a:gd name="T40" fmla="+- 0 1944 1890"/>
                              <a:gd name="T41" fmla="*/ T40 w 68"/>
                              <a:gd name="T42" fmla="+- 0 693 686"/>
                              <a:gd name="T43" fmla="*/ 693 h 68"/>
                              <a:gd name="T44" fmla="+- 0 1956 1890"/>
                              <a:gd name="T45" fmla="*/ T44 w 68"/>
                              <a:gd name="T46" fmla="+- 0 711 686"/>
                              <a:gd name="T47" fmla="*/ 711 h 68"/>
                              <a:gd name="T48" fmla="+- 0 1958 1890"/>
                              <a:gd name="T49" fmla="*/ T48 w 68"/>
                              <a:gd name="T50" fmla="+- 0 719 686"/>
                              <a:gd name="T51" fmla="*/ 719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337BAA" id="Group 39" o:spid="_x0000_s1026" style="position:absolute;margin-left:94.3pt;margin-top:34.1pt;width:3.75pt;height:3.75pt;z-index:-251659264;mso-position-horizontal-relative:page" coordorigin="1886,682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">
                <v:shape id="Freeform 41" o:spid="_x0000_s1027" style="position:absolute;left:1890;top:686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719;60,740;42,752;34,753;13,746;1,728;0,719;7,699;25,687;34,686;54,693;66,711;68,719" o:connectangles="0,0,0,0,0,0,0,0,0,0,0,0,0"/>
                </v:shape>
                <v:shape id="Freeform 40" o:spid="_x0000_s1028" style="position:absolute;left:1890;top:686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719;60,740;42,752;34,753;13,746;1,728;0,719;7,699;25,687;34,686;54,693;66,711;68,719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CF09299" wp14:editId="2D1E8194">
                <wp:simplePos x="0" y="0"/>
                <wp:positionH relativeFrom="page">
                  <wp:posOffset>1197610</wp:posOffset>
                </wp:positionH>
                <wp:positionV relativeFrom="paragraph">
                  <wp:posOffset>618490</wp:posOffset>
                </wp:positionV>
                <wp:extent cx="47625" cy="47625"/>
                <wp:effectExtent l="16510" t="13970" r="12065" b="14605"/>
                <wp:wrapNone/>
                <wp:docPr id="43329066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4"/>
                          <a:chExt cx="75" cy="75"/>
                        </a:xfrm>
                      </wpg:grpSpPr>
                      <wps:wsp>
                        <wps:cNvPr id="1263729238" name="Freeform 38"/>
                        <wps:cNvSpPr>
                          <a:spLocks/>
                        </wps:cNvSpPr>
                        <wps:spPr bwMode="auto">
                          <a:xfrm>
                            <a:off x="1890" y="978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012 978"/>
                              <a:gd name="T3" fmla="*/ 1012 h 68"/>
                              <a:gd name="T4" fmla="+- 0 1950 1890"/>
                              <a:gd name="T5" fmla="*/ T4 w 68"/>
                              <a:gd name="T6" fmla="+- 0 1033 978"/>
                              <a:gd name="T7" fmla="*/ 1033 h 68"/>
                              <a:gd name="T8" fmla="+- 0 1932 1890"/>
                              <a:gd name="T9" fmla="*/ T8 w 68"/>
                              <a:gd name="T10" fmla="+- 0 1044 978"/>
                              <a:gd name="T11" fmla="*/ 1044 h 68"/>
                              <a:gd name="T12" fmla="+- 0 1924 1890"/>
                              <a:gd name="T13" fmla="*/ T12 w 68"/>
                              <a:gd name="T14" fmla="+- 0 1046 978"/>
                              <a:gd name="T15" fmla="*/ 1046 h 68"/>
                              <a:gd name="T16" fmla="+- 0 1903 1890"/>
                              <a:gd name="T17" fmla="*/ T16 w 68"/>
                              <a:gd name="T18" fmla="+- 0 1038 978"/>
                              <a:gd name="T19" fmla="*/ 1038 h 68"/>
                              <a:gd name="T20" fmla="+- 0 1891 1890"/>
                              <a:gd name="T21" fmla="*/ T20 w 68"/>
                              <a:gd name="T22" fmla="+- 0 1021 978"/>
                              <a:gd name="T23" fmla="*/ 1021 h 68"/>
                              <a:gd name="T24" fmla="+- 0 1890 1890"/>
                              <a:gd name="T25" fmla="*/ T24 w 68"/>
                              <a:gd name="T26" fmla="+- 0 1012 978"/>
                              <a:gd name="T27" fmla="*/ 1012 h 68"/>
                              <a:gd name="T28" fmla="+- 0 1897 1890"/>
                              <a:gd name="T29" fmla="*/ T28 w 68"/>
                              <a:gd name="T30" fmla="+- 0 991 978"/>
                              <a:gd name="T31" fmla="*/ 991 h 68"/>
                              <a:gd name="T32" fmla="+- 0 1915 1890"/>
                              <a:gd name="T33" fmla="*/ T32 w 68"/>
                              <a:gd name="T34" fmla="+- 0 979 978"/>
                              <a:gd name="T35" fmla="*/ 979 h 68"/>
                              <a:gd name="T36" fmla="+- 0 1924 1890"/>
                              <a:gd name="T37" fmla="*/ T36 w 68"/>
                              <a:gd name="T38" fmla="+- 0 978 978"/>
                              <a:gd name="T39" fmla="*/ 978 h 68"/>
                              <a:gd name="T40" fmla="+- 0 1944 1890"/>
                              <a:gd name="T41" fmla="*/ T40 w 68"/>
                              <a:gd name="T42" fmla="+- 0 985 978"/>
                              <a:gd name="T43" fmla="*/ 985 h 68"/>
                              <a:gd name="T44" fmla="+- 0 1956 1890"/>
                              <a:gd name="T45" fmla="*/ T44 w 68"/>
                              <a:gd name="T46" fmla="+- 0 1003 978"/>
                              <a:gd name="T47" fmla="*/ 1003 h 68"/>
                              <a:gd name="T48" fmla="+- 0 1958 1890"/>
                              <a:gd name="T49" fmla="*/ T48 w 68"/>
                              <a:gd name="T50" fmla="+- 0 1012 978"/>
                              <a:gd name="T51" fmla="*/ 1012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429651" name="Freeform 37"/>
                        <wps:cNvSpPr>
                          <a:spLocks/>
                        </wps:cNvSpPr>
                        <wps:spPr bwMode="auto">
                          <a:xfrm>
                            <a:off x="1890" y="978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012 978"/>
                              <a:gd name="T3" fmla="*/ 1012 h 68"/>
                              <a:gd name="T4" fmla="+- 0 1950 1890"/>
                              <a:gd name="T5" fmla="*/ T4 w 68"/>
                              <a:gd name="T6" fmla="+- 0 1033 978"/>
                              <a:gd name="T7" fmla="*/ 1033 h 68"/>
                              <a:gd name="T8" fmla="+- 0 1932 1890"/>
                              <a:gd name="T9" fmla="*/ T8 w 68"/>
                              <a:gd name="T10" fmla="+- 0 1044 978"/>
                              <a:gd name="T11" fmla="*/ 1044 h 68"/>
                              <a:gd name="T12" fmla="+- 0 1924 1890"/>
                              <a:gd name="T13" fmla="*/ T12 w 68"/>
                              <a:gd name="T14" fmla="+- 0 1046 978"/>
                              <a:gd name="T15" fmla="*/ 1046 h 68"/>
                              <a:gd name="T16" fmla="+- 0 1903 1890"/>
                              <a:gd name="T17" fmla="*/ T16 w 68"/>
                              <a:gd name="T18" fmla="+- 0 1038 978"/>
                              <a:gd name="T19" fmla="*/ 1038 h 68"/>
                              <a:gd name="T20" fmla="+- 0 1891 1890"/>
                              <a:gd name="T21" fmla="*/ T20 w 68"/>
                              <a:gd name="T22" fmla="+- 0 1021 978"/>
                              <a:gd name="T23" fmla="*/ 1021 h 68"/>
                              <a:gd name="T24" fmla="+- 0 1890 1890"/>
                              <a:gd name="T25" fmla="*/ T24 w 68"/>
                              <a:gd name="T26" fmla="+- 0 1012 978"/>
                              <a:gd name="T27" fmla="*/ 1012 h 68"/>
                              <a:gd name="T28" fmla="+- 0 1897 1890"/>
                              <a:gd name="T29" fmla="*/ T28 w 68"/>
                              <a:gd name="T30" fmla="+- 0 991 978"/>
                              <a:gd name="T31" fmla="*/ 991 h 68"/>
                              <a:gd name="T32" fmla="+- 0 1915 1890"/>
                              <a:gd name="T33" fmla="*/ T32 w 68"/>
                              <a:gd name="T34" fmla="+- 0 979 978"/>
                              <a:gd name="T35" fmla="*/ 979 h 68"/>
                              <a:gd name="T36" fmla="+- 0 1924 1890"/>
                              <a:gd name="T37" fmla="*/ T36 w 68"/>
                              <a:gd name="T38" fmla="+- 0 978 978"/>
                              <a:gd name="T39" fmla="*/ 978 h 68"/>
                              <a:gd name="T40" fmla="+- 0 1944 1890"/>
                              <a:gd name="T41" fmla="*/ T40 w 68"/>
                              <a:gd name="T42" fmla="+- 0 985 978"/>
                              <a:gd name="T43" fmla="*/ 985 h 68"/>
                              <a:gd name="T44" fmla="+- 0 1956 1890"/>
                              <a:gd name="T45" fmla="*/ T44 w 68"/>
                              <a:gd name="T46" fmla="+- 0 1003 978"/>
                              <a:gd name="T47" fmla="*/ 1003 h 68"/>
                              <a:gd name="T48" fmla="+- 0 1958 1890"/>
                              <a:gd name="T49" fmla="*/ T48 w 68"/>
                              <a:gd name="T50" fmla="+- 0 1012 978"/>
                              <a:gd name="T51" fmla="*/ 1012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EF51F" id="Group 36" o:spid="_x0000_s1026" style="position:absolute;margin-left:94.3pt;margin-top:48.7pt;width:3.75pt;height:3.75pt;z-index:-251658240;mso-position-horizontal-relative:page" coordorigin="1886,974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">
                <v:shape id="Freeform 38" o:spid="_x0000_s1027" style="position:absolute;left:1890;top:978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" path="m68,34l60,55,42,66r-8,2l13,60,1,43,,34,7,13,25,1,34,,54,7,66,25r2,9xe" fillcolor="#333" stroked="f">
                  <v:path arrowok="t" o:connecttype="custom" o:connectlocs="68,1012;60,1033;42,1044;34,1046;13,1038;1,1021;0,1012;7,991;25,979;34,978;54,985;66,1003;68,1012" o:connectangles="0,0,0,0,0,0,0,0,0,0,0,0,0"/>
                </v:shape>
                <v:shape id="Freeform 37" o:spid="_x0000_s1028" style="position:absolute;left:1890;top:978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" path="m68,34l60,55,42,66r-8,2l13,60,1,43,,34,7,13,25,1,34,,54,7,66,25r2,9e" filled="f" strokecolor="#333" strokeweight=".1323mm">
                  <v:path arrowok="t" o:connecttype="custom" o:connectlocs="68,1012;60,1033;42,1044;34,1046;13,1038;1,1021;0,1012;7,991;25,979;34,978;54,985;66,1003;68,1012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</w:t>
      </w:r>
      <w:r w:rsidR="00082C98">
        <w:rPr>
          <w:color w:val="333333"/>
          <w:w w:val="88"/>
          <w:sz w:val="21"/>
          <w:szCs w:val="21"/>
        </w:rPr>
        <w:t>L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spacing w:val="-1"/>
          <w:w w:val="88"/>
          <w:sz w:val="21"/>
          <w:szCs w:val="21"/>
        </w:rPr>
        <w:t>y</w:t>
      </w:r>
      <w:r w:rsidR="00082C98">
        <w:rPr>
          <w:color w:val="333333"/>
          <w:w w:val="88"/>
          <w:sz w:val="21"/>
          <w:szCs w:val="21"/>
        </w:rPr>
        <w:t>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 xml:space="preserve">, </w:t>
      </w:r>
      <w:r w:rsidR="00082C98">
        <w:rPr>
          <w:color w:val="333333"/>
          <w:spacing w:val="-3"/>
          <w:w w:val="88"/>
          <w:sz w:val="21"/>
          <w:szCs w:val="21"/>
        </w:rPr>
        <w:t>M</w:t>
      </w:r>
      <w:r w:rsidR="00082C98">
        <w:rPr>
          <w:color w:val="333333"/>
          <w:w w:val="88"/>
          <w:sz w:val="21"/>
          <w:szCs w:val="21"/>
        </w:rPr>
        <w:t>SS</w:t>
      </w:r>
      <w:r w:rsidR="00082C98">
        <w:rPr>
          <w:color w:val="333333"/>
          <w:spacing w:val="3"/>
          <w:w w:val="88"/>
          <w:sz w:val="21"/>
          <w:szCs w:val="21"/>
        </w:rPr>
        <w:t>QL</w:t>
      </w:r>
      <w:r w:rsidR="00082C98">
        <w:rPr>
          <w:color w:val="333333"/>
          <w:w w:val="88"/>
          <w:sz w:val="21"/>
          <w:szCs w:val="21"/>
        </w:rPr>
        <w:t>,</w:t>
      </w:r>
      <w:r w:rsidR="00082C98">
        <w:rPr>
          <w:color w:val="333333"/>
          <w:spacing w:val="4"/>
          <w:w w:val="88"/>
          <w:sz w:val="21"/>
          <w:szCs w:val="21"/>
        </w:rPr>
        <w:t xml:space="preserve"> </w:t>
      </w:r>
      <w:r w:rsidR="00082C98">
        <w:rPr>
          <w:color w:val="333333"/>
          <w:spacing w:val="3"/>
          <w:w w:val="91"/>
          <w:sz w:val="21"/>
          <w:szCs w:val="21"/>
        </w:rPr>
        <w:t>O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2"/>
          <w:sz w:val="21"/>
          <w:szCs w:val="21"/>
        </w:rPr>
        <w:t>c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No</w:t>
      </w:r>
      <w:r w:rsidR="00082C98">
        <w:rPr>
          <w:color w:val="333333"/>
          <w:spacing w:val="2"/>
          <w:sz w:val="21"/>
          <w:szCs w:val="21"/>
        </w:rPr>
        <w:t>-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q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-21"/>
          <w:sz w:val="21"/>
          <w:szCs w:val="21"/>
        </w:rPr>
        <w:t xml:space="preserve"> </w:t>
      </w:r>
      <w:r w:rsidR="00082C98">
        <w:rPr>
          <w:color w:val="333333"/>
          <w:spacing w:val="3"/>
          <w:w w:val="112"/>
          <w:sz w:val="21"/>
          <w:szCs w:val="21"/>
        </w:rPr>
        <w:t>d</w:t>
      </w:r>
      <w:r w:rsidR="00082C98">
        <w:rPr>
          <w:color w:val="333333"/>
          <w:spacing w:val="-3"/>
          <w:w w:val="112"/>
          <w:sz w:val="21"/>
          <w:szCs w:val="21"/>
        </w:rPr>
        <w:t>ata</w:t>
      </w:r>
      <w:r w:rsidR="00082C98">
        <w:rPr>
          <w:color w:val="333333"/>
          <w:spacing w:val="3"/>
          <w:w w:val="112"/>
          <w:sz w:val="21"/>
          <w:szCs w:val="21"/>
        </w:rPr>
        <w:t>b</w:t>
      </w:r>
      <w:r w:rsidR="00082C98">
        <w:rPr>
          <w:color w:val="333333"/>
          <w:spacing w:val="-3"/>
          <w:w w:val="112"/>
          <w:sz w:val="21"/>
          <w:szCs w:val="21"/>
        </w:rPr>
        <w:t>a</w:t>
      </w:r>
      <w:r w:rsidR="00082C98">
        <w:rPr>
          <w:color w:val="333333"/>
          <w:spacing w:val="2"/>
          <w:w w:val="112"/>
          <w:sz w:val="21"/>
          <w:szCs w:val="21"/>
        </w:rPr>
        <w:t>s</w:t>
      </w:r>
      <w:r w:rsidR="00082C98">
        <w:rPr>
          <w:color w:val="333333"/>
          <w:spacing w:val="1"/>
          <w:w w:val="112"/>
          <w:sz w:val="21"/>
          <w:szCs w:val="21"/>
        </w:rPr>
        <w:t>e</w:t>
      </w:r>
      <w:r w:rsidR="00082C98">
        <w:rPr>
          <w:color w:val="333333"/>
          <w:w w:val="112"/>
          <w:sz w:val="21"/>
          <w:szCs w:val="21"/>
        </w:rPr>
        <w:t>s</w:t>
      </w:r>
      <w:r w:rsidR="00082C98">
        <w:rPr>
          <w:color w:val="333333"/>
          <w:spacing w:val="-8"/>
          <w:w w:val="112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w w:val="85"/>
          <w:sz w:val="21"/>
          <w:szCs w:val="21"/>
        </w:rPr>
        <w:t>C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07"/>
          <w:sz w:val="21"/>
          <w:szCs w:val="21"/>
        </w:rPr>
        <w:t>ss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85"/>
          <w:sz w:val="21"/>
          <w:szCs w:val="21"/>
        </w:rPr>
        <w:t>D</w:t>
      </w:r>
      <w:r w:rsidR="00082C98">
        <w:rPr>
          <w:color w:val="333333"/>
          <w:spacing w:val="-3"/>
          <w:w w:val="88"/>
          <w:sz w:val="21"/>
          <w:szCs w:val="21"/>
        </w:rPr>
        <w:t>B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k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owl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3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w w:val="84"/>
          <w:sz w:val="21"/>
          <w:szCs w:val="21"/>
        </w:rPr>
        <w:t>S</w:t>
      </w:r>
      <w:r w:rsidR="00082C98">
        <w:rPr>
          <w:color w:val="333333"/>
          <w:spacing w:val="-3"/>
          <w:w w:val="84"/>
          <w:sz w:val="21"/>
          <w:szCs w:val="21"/>
        </w:rPr>
        <w:t>V</w:t>
      </w:r>
      <w:r w:rsidR="00082C98">
        <w:rPr>
          <w:color w:val="333333"/>
          <w:w w:val="84"/>
          <w:sz w:val="21"/>
          <w:szCs w:val="21"/>
        </w:rPr>
        <w:t>N</w:t>
      </w:r>
      <w:r w:rsidR="00082C98">
        <w:rPr>
          <w:color w:val="333333"/>
          <w:spacing w:val="2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ize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0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84"/>
          <w:sz w:val="21"/>
          <w:szCs w:val="21"/>
        </w:rPr>
        <w:t>G</w:t>
      </w:r>
      <w:r w:rsidR="00082C98">
        <w:rPr>
          <w:color w:val="333333"/>
          <w:spacing w:val="-3"/>
          <w:w w:val="84"/>
          <w:sz w:val="21"/>
          <w:szCs w:val="21"/>
        </w:rPr>
        <w:t>I</w:t>
      </w:r>
      <w:r w:rsidR="00082C98">
        <w:rPr>
          <w:color w:val="333333"/>
          <w:w w:val="84"/>
          <w:sz w:val="21"/>
          <w:szCs w:val="21"/>
        </w:rPr>
        <w:t>T</w:t>
      </w:r>
      <w:r w:rsidR="00082C98">
        <w:rPr>
          <w:color w:val="333333"/>
          <w:spacing w:val="1"/>
          <w:w w:val="84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5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w w:val="109"/>
          <w:sz w:val="21"/>
          <w:szCs w:val="21"/>
        </w:rPr>
        <w:t>n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l</w:t>
      </w:r>
      <w:r w:rsidR="00082C98">
        <w:rPr>
          <w:color w:val="333333"/>
          <w:spacing w:val="7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-1"/>
          <w:sz w:val="21"/>
          <w:szCs w:val="21"/>
        </w:rPr>
        <w:t>y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)</w:t>
      </w:r>
    </w:p>
    <w:p w14:paraId="704D5D12" w14:textId="1AC504B6" w:rsidR="00F96440" w:rsidRDefault="009B0236">
      <w:pPr>
        <w:spacing w:before="2" w:line="290" w:lineRule="auto"/>
        <w:ind w:left="918" w:right="2139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434D43C" wp14:editId="5DEE51CD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1998728944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63346694" name="Freeform 35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3170" name="Freeform 34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C3DF0F" id="Group 33" o:spid="_x0000_s1026" style="position:absolute;margin-left:94.3pt;margin-top:4.85pt;width:3.75pt;height:3.75pt;z-index:-251657216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">
                <v:shape id="Freeform 35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34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BEB918" wp14:editId="4A6917DB">
                <wp:simplePos x="0" y="0"/>
                <wp:positionH relativeFrom="page">
                  <wp:posOffset>1197610</wp:posOffset>
                </wp:positionH>
                <wp:positionV relativeFrom="paragraph">
                  <wp:posOffset>247015</wp:posOffset>
                </wp:positionV>
                <wp:extent cx="47625" cy="47625"/>
                <wp:effectExtent l="16510" t="13970" r="12065" b="14605"/>
                <wp:wrapNone/>
                <wp:docPr id="180133585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389"/>
                          <a:chExt cx="75" cy="75"/>
                        </a:xfrm>
                      </wpg:grpSpPr>
                      <wps:wsp>
                        <wps:cNvPr id="1786947309" name="Freeform 32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8074" name="Freeform 31"/>
                        <wps:cNvSpPr>
                          <a:spLocks/>
                        </wps:cNvSpPr>
                        <wps:spPr bwMode="auto">
                          <a:xfrm>
                            <a:off x="1890" y="393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27 393"/>
                              <a:gd name="T3" fmla="*/ 427 h 68"/>
                              <a:gd name="T4" fmla="+- 0 1950 1890"/>
                              <a:gd name="T5" fmla="*/ T4 w 68"/>
                              <a:gd name="T6" fmla="+- 0 448 393"/>
                              <a:gd name="T7" fmla="*/ 448 h 68"/>
                              <a:gd name="T8" fmla="+- 0 1932 1890"/>
                              <a:gd name="T9" fmla="*/ T8 w 68"/>
                              <a:gd name="T10" fmla="+- 0 459 393"/>
                              <a:gd name="T11" fmla="*/ 459 h 68"/>
                              <a:gd name="T12" fmla="+- 0 1924 1890"/>
                              <a:gd name="T13" fmla="*/ T12 w 68"/>
                              <a:gd name="T14" fmla="+- 0 461 393"/>
                              <a:gd name="T15" fmla="*/ 461 h 68"/>
                              <a:gd name="T16" fmla="+- 0 1903 1890"/>
                              <a:gd name="T17" fmla="*/ T16 w 68"/>
                              <a:gd name="T18" fmla="+- 0 453 393"/>
                              <a:gd name="T19" fmla="*/ 453 h 68"/>
                              <a:gd name="T20" fmla="+- 0 1891 1890"/>
                              <a:gd name="T21" fmla="*/ T20 w 68"/>
                              <a:gd name="T22" fmla="+- 0 436 393"/>
                              <a:gd name="T23" fmla="*/ 436 h 68"/>
                              <a:gd name="T24" fmla="+- 0 1890 1890"/>
                              <a:gd name="T25" fmla="*/ T24 w 68"/>
                              <a:gd name="T26" fmla="+- 0 427 393"/>
                              <a:gd name="T27" fmla="*/ 427 h 68"/>
                              <a:gd name="T28" fmla="+- 0 1897 1890"/>
                              <a:gd name="T29" fmla="*/ T28 w 68"/>
                              <a:gd name="T30" fmla="+- 0 406 393"/>
                              <a:gd name="T31" fmla="*/ 406 h 68"/>
                              <a:gd name="T32" fmla="+- 0 1915 1890"/>
                              <a:gd name="T33" fmla="*/ T32 w 68"/>
                              <a:gd name="T34" fmla="+- 0 394 393"/>
                              <a:gd name="T35" fmla="*/ 394 h 68"/>
                              <a:gd name="T36" fmla="+- 0 1924 1890"/>
                              <a:gd name="T37" fmla="*/ T36 w 68"/>
                              <a:gd name="T38" fmla="+- 0 393 393"/>
                              <a:gd name="T39" fmla="*/ 393 h 68"/>
                              <a:gd name="T40" fmla="+- 0 1944 1890"/>
                              <a:gd name="T41" fmla="*/ T40 w 68"/>
                              <a:gd name="T42" fmla="+- 0 400 393"/>
                              <a:gd name="T43" fmla="*/ 400 h 68"/>
                              <a:gd name="T44" fmla="+- 0 1956 1890"/>
                              <a:gd name="T45" fmla="*/ T44 w 68"/>
                              <a:gd name="T46" fmla="+- 0 418 393"/>
                              <a:gd name="T47" fmla="*/ 418 h 68"/>
                              <a:gd name="T48" fmla="+- 0 1958 1890"/>
                              <a:gd name="T49" fmla="*/ T48 w 68"/>
                              <a:gd name="T50" fmla="+- 0 427 393"/>
                              <a:gd name="T51" fmla="*/ 427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12BD5F" id="Group 30" o:spid="_x0000_s1026" style="position:absolute;margin-left:94.3pt;margin-top:19.45pt;width:3.75pt;height:3.75pt;z-index:-251656192;mso-position-horizontal-relative:page" coordorigin="1886,389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">
                <v:shape id="Freeform 32" o:spid="_x0000_s1027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" path="m68,34l60,55,42,66r-8,2l13,60,1,43,,34,7,13,25,1,34,,54,7,66,25r2,9xe" fillcolor="#333" stroked="f">
                  <v:path arrowok="t" o:connecttype="custom" o:connectlocs="68,427;60,448;42,459;34,461;13,453;1,436;0,427;7,406;25,394;34,393;54,400;66,418;68,427" o:connectangles="0,0,0,0,0,0,0,0,0,0,0,0,0"/>
                </v:shape>
                <v:shape id="Freeform 31" o:spid="_x0000_s1028" style="position:absolute;left:1890;top:393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" path="m68,34l60,55,42,66r-8,2l13,60,1,43,,34,7,13,25,1,34,,54,7,66,25r2,9e" filled="f" strokecolor="#333" strokeweight=".1323mm">
                  <v:path arrowok="t" o:connecttype="custom" o:connectlocs="68,427;60,448;42,459;34,461;13,453;1,436;0,427;7,406;25,394;34,393;54,400;66,418;68,427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19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w w:val="107"/>
          <w:sz w:val="21"/>
          <w:szCs w:val="21"/>
        </w:rPr>
        <w:t>d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v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1"/>
          <w:w w:val="107"/>
          <w:sz w:val="21"/>
          <w:szCs w:val="21"/>
        </w:rPr>
        <w:t>lo</w:t>
      </w:r>
      <w:r w:rsidR="00082C98">
        <w:rPr>
          <w:color w:val="333333"/>
          <w:spacing w:val="3"/>
          <w:w w:val="107"/>
          <w:sz w:val="21"/>
          <w:szCs w:val="21"/>
        </w:rPr>
        <w:t>p</w:t>
      </w:r>
      <w:r w:rsidR="00082C98">
        <w:rPr>
          <w:color w:val="333333"/>
          <w:spacing w:val="-2"/>
          <w:w w:val="107"/>
          <w:sz w:val="21"/>
          <w:szCs w:val="21"/>
        </w:rPr>
        <w:t>m</w:t>
      </w:r>
      <w:r w:rsidR="00082C98">
        <w:rPr>
          <w:color w:val="333333"/>
          <w:spacing w:val="1"/>
          <w:w w:val="107"/>
          <w:sz w:val="21"/>
          <w:szCs w:val="21"/>
        </w:rPr>
        <w:t>e</w:t>
      </w:r>
      <w:r w:rsidR="00082C98">
        <w:rPr>
          <w:color w:val="333333"/>
          <w:spacing w:val="-2"/>
          <w:w w:val="107"/>
          <w:sz w:val="21"/>
          <w:szCs w:val="21"/>
        </w:rPr>
        <w:t>n</w:t>
      </w:r>
      <w:r w:rsidR="00082C98">
        <w:rPr>
          <w:color w:val="333333"/>
          <w:w w:val="107"/>
          <w:sz w:val="21"/>
          <w:szCs w:val="21"/>
        </w:rPr>
        <w:t>t</w:t>
      </w:r>
      <w:r w:rsidR="00082C98">
        <w:rPr>
          <w:color w:val="333333"/>
          <w:spacing w:val="-8"/>
          <w:w w:val="10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t</w:t>
      </w:r>
      <w:r w:rsidR="00082C98">
        <w:rPr>
          <w:color w:val="333333"/>
          <w:spacing w:val="-1"/>
          <w:sz w:val="21"/>
          <w:szCs w:val="21"/>
        </w:rPr>
        <w:t>ool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ik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-3"/>
          <w:w w:val="97"/>
          <w:sz w:val="21"/>
          <w:szCs w:val="21"/>
        </w:rPr>
        <w:t>B</w:t>
      </w:r>
      <w:r w:rsidR="00082C98">
        <w:rPr>
          <w:color w:val="333333"/>
          <w:spacing w:val="-2"/>
          <w:w w:val="97"/>
          <w:sz w:val="21"/>
          <w:szCs w:val="21"/>
        </w:rPr>
        <w:t>u</w:t>
      </w:r>
      <w:r w:rsidR="00082C98">
        <w:rPr>
          <w:color w:val="333333"/>
          <w:spacing w:val="-1"/>
          <w:w w:val="97"/>
          <w:sz w:val="21"/>
          <w:szCs w:val="21"/>
        </w:rPr>
        <w:t>g</w:t>
      </w:r>
      <w:r w:rsidR="00082C98">
        <w:rPr>
          <w:color w:val="333333"/>
          <w:spacing w:val="1"/>
          <w:w w:val="97"/>
          <w:sz w:val="21"/>
          <w:szCs w:val="21"/>
        </w:rPr>
        <w:t>zi</w:t>
      </w:r>
      <w:r w:rsidR="00082C98">
        <w:rPr>
          <w:color w:val="333333"/>
          <w:spacing w:val="-1"/>
          <w:w w:val="97"/>
          <w:sz w:val="21"/>
          <w:szCs w:val="21"/>
        </w:rPr>
        <w:t>ll</w:t>
      </w:r>
      <w:r w:rsidR="00082C98">
        <w:rPr>
          <w:color w:val="333333"/>
          <w:spacing w:val="-3"/>
          <w:w w:val="97"/>
          <w:sz w:val="21"/>
          <w:szCs w:val="21"/>
        </w:rPr>
        <w:t>a</w:t>
      </w:r>
      <w:r w:rsidR="00082C98">
        <w:rPr>
          <w:color w:val="333333"/>
          <w:w w:val="97"/>
          <w:sz w:val="21"/>
          <w:szCs w:val="21"/>
        </w:rPr>
        <w:t>,</w:t>
      </w:r>
      <w:r w:rsidR="00082C98">
        <w:rPr>
          <w:color w:val="333333"/>
          <w:spacing w:val="1"/>
          <w:w w:val="9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J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2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fl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,</w:t>
      </w:r>
      <w:r w:rsidR="00082C98">
        <w:rPr>
          <w:color w:val="333333"/>
          <w:spacing w:val="16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4"/>
          <w:w w:val="89"/>
          <w:sz w:val="21"/>
          <w:szCs w:val="21"/>
        </w:rPr>
        <w:t>x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87"/>
          <w:sz w:val="21"/>
          <w:szCs w:val="21"/>
        </w:rPr>
        <w:t>f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z w:val="21"/>
          <w:szCs w:val="21"/>
        </w:rPr>
        <w:t>y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goo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4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7"/>
          <w:sz w:val="21"/>
          <w:szCs w:val="21"/>
        </w:rPr>
        <w:t>s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(</w:t>
      </w:r>
      <w:r w:rsidR="00082C98">
        <w:rPr>
          <w:color w:val="333333"/>
          <w:spacing w:val="-18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"/>
          <w:sz w:val="21"/>
          <w:szCs w:val="21"/>
        </w:rPr>
        <w:t>cr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9"/>
          <w:sz w:val="21"/>
          <w:szCs w:val="21"/>
        </w:rPr>
        <w:t xml:space="preserve"> </w:t>
      </w:r>
      <w:r w:rsidR="00082C98">
        <w:rPr>
          <w:color w:val="333333"/>
          <w:spacing w:val="-4"/>
          <w:sz w:val="21"/>
          <w:szCs w:val="21"/>
        </w:rPr>
        <w:t>)</w:t>
      </w:r>
      <w:r w:rsidR="00082C98">
        <w:rPr>
          <w:color w:val="333333"/>
          <w:sz w:val="21"/>
          <w:szCs w:val="21"/>
        </w:rPr>
        <w:t>.</w:t>
      </w:r>
    </w:p>
    <w:p w14:paraId="62F87406" w14:textId="439AB0F3" w:rsidR="00F96440" w:rsidRDefault="009B0236">
      <w:pPr>
        <w:spacing w:before="2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4CFA982" wp14:editId="6340AF87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9525" r="12065" b="9525"/>
                <wp:wrapNone/>
                <wp:docPr id="679932952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258722600" name="Freeform 29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563086" name="Freeform 28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B10D1" id="Group 27" o:spid="_x0000_s1026" style="position:absolute;margin-left:94.3pt;margin-top:4.85pt;width:3.75pt;height:3.75pt;z-index:-251655168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">
                <v:shape id="Freeform 29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28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3"/>
          <w:w w:val="94"/>
          <w:sz w:val="21"/>
          <w:szCs w:val="21"/>
        </w:rPr>
        <w:t>L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nu</w:t>
      </w:r>
      <w:r w:rsidR="00082C98">
        <w:rPr>
          <w:color w:val="333333"/>
          <w:w w:val="94"/>
          <w:sz w:val="21"/>
          <w:szCs w:val="21"/>
        </w:rPr>
        <w:t>x</w:t>
      </w:r>
      <w:r w:rsidR="00082C98">
        <w:rPr>
          <w:color w:val="333333"/>
          <w:spacing w:val="-5"/>
          <w:w w:val="9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Op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3"/>
          <w:sz w:val="21"/>
          <w:szCs w:val="21"/>
        </w:rPr>
        <w:t>at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32"/>
          <w:sz w:val="21"/>
          <w:szCs w:val="21"/>
        </w:rPr>
        <w:t xml:space="preserve"> </w:t>
      </w:r>
      <w:r w:rsidR="00082C98">
        <w:rPr>
          <w:color w:val="333333"/>
          <w:w w:val="96"/>
          <w:sz w:val="21"/>
          <w:szCs w:val="21"/>
        </w:rPr>
        <w:t>S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106"/>
          <w:sz w:val="21"/>
          <w:szCs w:val="21"/>
        </w:rPr>
        <w:t>m</w:t>
      </w:r>
    </w:p>
    <w:p w14:paraId="7087E703" w14:textId="0295F351" w:rsidR="00F96440" w:rsidRDefault="009B0236">
      <w:pPr>
        <w:spacing w:before="51" w:line="290" w:lineRule="auto"/>
        <w:ind w:left="918" w:right="3264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A6A743" wp14:editId="3E19E5E9">
                <wp:simplePos x="0" y="0"/>
                <wp:positionH relativeFrom="page">
                  <wp:posOffset>1197610</wp:posOffset>
                </wp:positionH>
                <wp:positionV relativeFrom="paragraph">
                  <wp:posOffset>92710</wp:posOffset>
                </wp:positionV>
                <wp:extent cx="47625" cy="47625"/>
                <wp:effectExtent l="16510" t="14605" r="12065" b="13970"/>
                <wp:wrapNone/>
                <wp:docPr id="1151669058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146"/>
                          <a:chExt cx="75" cy="75"/>
                        </a:xfrm>
                      </wpg:grpSpPr>
                      <wps:wsp>
                        <wps:cNvPr id="563761225" name="Freeform 26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400633" name="Freeform 25"/>
                        <wps:cNvSpPr>
                          <a:spLocks/>
                        </wps:cNvSpPr>
                        <wps:spPr bwMode="auto">
                          <a:xfrm>
                            <a:off x="1890" y="150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83 150"/>
                              <a:gd name="T3" fmla="*/ 183 h 68"/>
                              <a:gd name="T4" fmla="+- 0 1950 1890"/>
                              <a:gd name="T5" fmla="*/ T4 w 68"/>
                              <a:gd name="T6" fmla="+- 0 204 150"/>
                              <a:gd name="T7" fmla="*/ 204 h 68"/>
                              <a:gd name="T8" fmla="+- 0 1932 1890"/>
                              <a:gd name="T9" fmla="*/ T8 w 68"/>
                              <a:gd name="T10" fmla="+- 0 216 150"/>
                              <a:gd name="T11" fmla="*/ 216 h 68"/>
                              <a:gd name="T12" fmla="+- 0 1924 1890"/>
                              <a:gd name="T13" fmla="*/ T12 w 68"/>
                              <a:gd name="T14" fmla="+- 0 217 150"/>
                              <a:gd name="T15" fmla="*/ 217 h 68"/>
                              <a:gd name="T16" fmla="+- 0 1903 1890"/>
                              <a:gd name="T17" fmla="*/ T16 w 68"/>
                              <a:gd name="T18" fmla="+- 0 210 150"/>
                              <a:gd name="T19" fmla="*/ 210 h 68"/>
                              <a:gd name="T20" fmla="+- 0 1891 1890"/>
                              <a:gd name="T21" fmla="*/ T20 w 68"/>
                              <a:gd name="T22" fmla="+- 0 192 150"/>
                              <a:gd name="T23" fmla="*/ 192 h 68"/>
                              <a:gd name="T24" fmla="+- 0 1890 1890"/>
                              <a:gd name="T25" fmla="*/ T24 w 68"/>
                              <a:gd name="T26" fmla="+- 0 183 150"/>
                              <a:gd name="T27" fmla="*/ 183 h 68"/>
                              <a:gd name="T28" fmla="+- 0 1897 1890"/>
                              <a:gd name="T29" fmla="*/ T28 w 68"/>
                              <a:gd name="T30" fmla="+- 0 163 150"/>
                              <a:gd name="T31" fmla="*/ 163 h 68"/>
                              <a:gd name="T32" fmla="+- 0 1915 1890"/>
                              <a:gd name="T33" fmla="*/ T32 w 68"/>
                              <a:gd name="T34" fmla="+- 0 151 150"/>
                              <a:gd name="T35" fmla="*/ 151 h 68"/>
                              <a:gd name="T36" fmla="+- 0 1924 1890"/>
                              <a:gd name="T37" fmla="*/ T36 w 68"/>
                              <a:gd name="T38" fmla="+- 0 150 150"/>
                              <a:gd name="T39" fmla="*/ 150 h 68"/>
                              <a:gd name="T40" fmla="+- 0 1944 1890"/>
                              <a:gd name="T41" fmla="*/ T40 w 68"/>
                              <a:gd name="T42" fmla="+- 0 157 150"/>
                              <a:gd name="T43" fmla="*/ 157 h 68"/>
                              <a:gd name="T44" fmla="+- 0 1956 1890"/>
                              <a:gd name="T45" fmla="*/ T44 w 68"/>
                              <a:gd name="T46" fmla="+- 0 175 150"/>
                              <a:gd name="T47" fmla="*/ 175 h 68"/>
                              <a:gd name="T48" fmla="+- 0 1958 1890"/>
                              <a:gd name="T49" fmla="*/ T48 w 68"/>
                              <a:gd name="T50" fmla="+- 0 183 150"/>
                              <a:gd name="T51" fmla="*/ 183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BCA91" id="Group 24" o:spid="_x0000_s1026" style="position:absolute;margin-left:94.3pt;margin-top:7.3pt;width:3.75pt;height:3.75pt;z-index:-251654144;mso-position-horizontal-relative:page" coordorigin="1886,146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">
                <v:shape id="Freeform 26" o:spid="_x0000_s1027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" path="m68,33l60,54,42,66r-8,1l13,60,1,42,,33,7,13,25,1,34,,54,7,66,25r2,8xe" fillcolor="#333" stroked="f">
                  <v:path arrowok="t" o:connecttype="custom" o:connectlocs="68,183;60,204;42,216;34,217;13,210;1,192;0,183;7,163;25,151;34,150;54,157;66,175;68,183" o:connectangles="0,0,0,0,0,0,0,0,0,0,0,0,0"/>
                </v:shape>
                <v:shape id="Freeform 25" o:spid="_x0000_s1028" style="position:absolute;left:1890;top:150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" path="m68,33l60,54,42,66r-8,1l13,60,1,42,,33,7,13,25,1,34,,54,7,66,25r2,8e" filled="f" strokecolor="#333" strokeweight=".1323mm">
                  <v:path arrowok="t" o:connecttype="custom" o:connectlocs="68,183;60,204;42,216;34,217;13,210;1,192;0,183;7,163;25,151;34,150;54,157;66,175;68,183" o:connectangles="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D6B7050" wp14:editId="038D1081">
                <wp:simplePos x="0" y="0"/>
                <wp:positionH relativeFrom="page">
                  <wp:posOffset>1197610</wp:posOffset>
                </wp:positionH>
                <wp:positionV relativeFrom="paragraph">
                  <wp:posOffset>278130</wp:posOffset>
                </wp:positionV>
                <wp:extent cx="47625" cy="47625"/>
                <wp:effectExtent l="16510" t="9525" r="12065" b="9525"/>
                <wp:wrapNone/>
                <wp:docPr id="51956790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438"/>
                          <a:chExt cx="75" cy="75"/>
                        </a:xfrm>
                      </wpg:grpSpPr>
                      <wps:wsp>
                        <wps:cNvPr id="24117511" name="Freeform 23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713301" name="Freeform 22"/>
                        <wps:cNvSpPr>
                          <a:spLocks/>
                        </wps:cNvSpPr>
                        <wps:spPr bwMode="auto">
                          <a:xfrm>
                            <a:off x="1890" y="442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476 442"/>
                              <a:gd name="T3" fmla="*/ 476 h 68"/>
                              <a:gd name="T4" fmla="+- 0 1950 1890"/>
                              <a:gd name="T5" fmla="*/ T4 w 68"/>
                              <a:gd name="T6" fmla="+- 0 497 442"/>
                              <a:gd name="T7" fmla="*/ 497 h 68"/>
                              <a:gd name="T8" fmla="+- 0 1932 1890"/>
                              <a:gd name="T9" fmla="*/ T8 w 68"/>
                              <a:gd name="T10" fmla="+- 0 508 442"/>
                              <a:gd name="T11" fmla="*/ 508 h 68"/>
                              <a:gd name="T12" fmla="+- 0 1924 1890"/>
                              <a:gd name="T13" fmla="*/ T12 w 68"/>
                              <a:gd name="T14" fmla="+- 0 510 442"/>
                              <a:gd name="T15" fmla="*/ 510 h 68"/>
                              <a:gd name="T16" fmla="+- 0 1903 1890"/>
                              <a:gd name="T17" fmla="*/ T16 w 68"/>
                              <a:gd name="T18" fmla="+- 0 502 442"/>
                              <a:gd name="T19" fmla="*/ 502 h 68"/>
                              <a:gd name="T20" fmla="+- 0 1891 1890"/>
                              <a:gd name="T21" fmla="*/ T20 w 68"/>
                              <a:gd name="T22" fmla="+- 0 485 442"/>
                              <a:gd name="T23" fmla="*/ 485 h 68"/>
                              <a:gd name="T24" fmla="+- 0 1890 1890"/>
                              <a:gd name="T25" fmla="*/ T24 w 68"/>
                              <a:gd name="T26" fmla="+- 0 476 442"/>
                              <a:gd name="T27" fmla="*/ 476 h 68"/>
                              <a:gd name="T28" fmla="+- 0 1897 1890"/>
                              <a:gd name="T29" fmla="*/ T28 w 68"/>
                              <a:gd name="T30" fmla="+- 0 455 442"/>
                              <a:gd name="T31" fmla="*/ 455 h 68"/>
                              <a:gd name="T32" fmla="+- 0 1915 1890"/>
                              <a:gd name="T33" fmla="*/ T32 w 68"/>
                              <a:gd name="T34" fmla="+- 0 443 442"/>
                              <a:gd name="T35" fmla="*/ 443 h 68"/>
                              <a:gd name="T36" fmla="+- 0 1924 1890"/>
                              <a:gd name="T37" fmla="*/ T36 w 68"/>
                              <a:gd name="T38" fmla="+- 0 442 442"/>
                              <a:gd name="T39" fmla="*/ 442 h 68"/>
                              <a:gd name="T40" fmla="+- 0 1944 1890"/>
                              <a:gd name="T41" fmla="*/ T40 w 68"/>
                              <a:gd name="T42" fmla="+- 0 449 442"/>
                              <a:gd name="T43" fmla="*/ 449 h 68"/>
                              <a:gd name="T44" fmla="+- 0 1956 1890"/>
                              <a:gd name="T45" fmla="*/ T44 w 68"/>
                              <a:gd name="T46" fmla="+- 0 467 442"/>
                              <a:gd name="T47" fmla="*/ 467 h 68"/>
                              <a:gd name="T48" fmla="+- 0 1958 1890"/>
                              <a:gd name="T49" fmla="*/ T48 w 68"/>
                              <a:gd name="T50" fmla="+- 0 476 442"/>
                              <a:gd name="T51" fmla="*/ 476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4"/>
                                </a:moveTo>
                                <a:lnTo>
                                  <a:pt x="60" y="55"/>
                                </a:lnTo>
                                <a:lnTo>
                                  <a:pt x="42" y="66"/>
                                </a:lnTo>
                                <a:lnTo>
                                  <a:pt x="34" y="68"/>
                                </a:lnTo>
                                <a:lnTo>
                                  <a:pt x="13" y="60"/>
                                </a:lnTo>
                                <a:lnTo>
                                  <a:pt x="1" y="43"/>
                                </a:lnTo>
                                <a:lnTo>
                                  <a:pt x="0" y="34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4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55CEAC" id="Group 21" o:spid="_x0000_s1026" style="position:absolute;margin-left:94.3pt;margin-top:21.9pt;width:3.75pt;height:3.75pt;z-index:-251653120;mso-position-horizontal-relative:page" coordorigin="1886,438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">
                <v:shape id="Freeform 23" o:spid="_x0000_s1027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" path="m68,34l60,55,42,66r-8,2l13,60,1,43,,34,7,13,25,1,34,,54,7,66,25r2,9xe" fillcolor="#333" stroked="f">
                  <v:path arrowok="t" o:connecttype="custom" o:connectlocs="68,476;60,497;42,508;34,510;13,502;1,485;0,476;7,455;25,443;34,442;54,449;66,467;68,476" o:connectangles="0,0,0,0,0,0,0,0,0,0,0,0,0"/>
                </v:shape>
                <v:shape id="Freeform 22" o:spid="_x0000_s1028" style="position:absolute;left:1890;top:442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" path="m68,34l60,55,42,66r-8,2l13,60,1,43,,34,7,13,25,1,34,,54,7,66,25r2,9e" filled="f" strokecolor="#333" strokeweight=".1323mm">
                  <v:path arrowok="t" o:connecttype="custom" o:connectlocs="68,476;60,497;42,508;34,510;13,502;1,485;0,476;7,455;25,443;34,442;54,449;66,467;68,476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-1"/>
          <w:sz w:val="21"/>
          <w:szCs w:val="21"/>
        </w:rPr>
        <w:t>oo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"/>
          <w:sz w:val="21"/>
          <w:szCs w:val="21"/>
        </w:rPr>
        <w:t xml:space="preserve"> </w:t>
      </w:r>
      <w:r w:rsidR="00082C98">
        <w:rPr>
          <w:color w:val="333333"/>
          <w:spacing w:val="-2"/>
          <w:w w:val="80"/>
          <w:sz w:val="21"/>
          <w:szCs w:val="21"/>
        </w:rPr>
        <w:t>K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1"/>
          <w:w w:val="99"/>
          <w:sz w:val="21"/>
          <w:szCs w:val="21"/>
        </w:rPr>
        <w:t>w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11"/>
          <w:sz w:val="21"/>
          <w:szCs w:val="21"/>
        </w:rPr>
        <w:t>e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w w:val="84"/>
          <w:sz w:val="21"/>
          <w:szCs w:val="21"/>
        </w:rPr>
        <w:t>E</w:t>
      </w:r>
      <w:r w:rsidR="00082C98">
        <w:rPr>
          <w:color w:val="333333"/>
          <w:spacing w:val="-3"/>
          <w:w w:val="84"/>
          <w:sz w:val="21"/>
          <w:szCs w:val="21"/>
        </w:rPr>
        <w:t>M</w:t>
      </w:r>
      <w:r w:rsidR="00082C98">
        <w:rPr>
          <w:color w:val="333333"/>
          <w:spacing w:val="-2"/>
          <w:w w:val="84"/>
          <w:sz w:val="21"/>
          <w:szCs w:val="21"/>
        </w:rPr>
        <w:t>A</w:t>
      </w:r>
      <w:r w:rsidR="00082C98">
        <w:rPr>
          <w:color w:val="333333"/>
          <w:w w:val="84"/>
          <w:sz w:val="21"/>
          <w:szCs w:val="21"/>
        </w:rPr>
        <w:t>CS,</w:t>
      </w:r>
      <w:r w:rsidR="00082C98">
        <w:rPr>
          <w:color w:val="333333"/>
          <w:spacing w:val="8"/>
          <w:w w:val="84"/>
          <w:sz w:val="21"/>
          <w:szCs w:val="21"/>
        </w:rPr>
        <w:t xml:space="preserve"> </w:t>
      </w:r>
      <w:r w:rsidR="00082C98">
        <w:rPr>
          <w:color w:val="333333"/>
          <w:spacing w:val="-3"/>
          <w:w w:val="71"/>
          <w:sz w:val="21"/>
          <w:szCs w:val="21"/>
        </w:rPr>
        <w:t>V</w:t>
      </w:r>
      <w:r w:rsidR="00082C98">
        <w:rPr>
          <w:color w:val="333333"/>
          <w:spacing w:val="-3"/>
          <w:w w:val="78"/>
          <w:sz w:val="21"/>
          <w:szCs w:val="21"/>
        </w:rPr>
        <w:t>I</w:t>
      </w:r>
      <w:r w:rsidR="00082C98">
        <w:rPr>
          <w:color w:val="333333"/>
          <w:spacing w:val="-3"/>
          <w:w w:val="81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G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6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f</w:t>
      </w:r>
      <w:r w:rsidR="00082C98">
        <w:rPr>
          <w:color w:val="333333"/>
          <w:spacing w:val="-10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E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f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m</w:t>
      </w:r>
      <w:r w:rsidR="00082C98">
        <w:rPr>
          <w:color w:val="333333"/>
          <w:spacing w:val="3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lo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5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w w:val="99"/>
          <w:sz w:val="21"/>
          <w:szCs w:val="21"/>
        </w:rPr>
        <w:t xml:space="preserve">. </w: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wo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ke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26"/>
          <w:sz w:val="21"/>
          <w:szCs w:val="21"/>
        </w:rPr>
        <w:t xml:space="preserve"> 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1"/>
          <w:w w:val="92"/>
          <w:sz w:val="21"/>
          <w:szCs w:val="21"/>
        </w:rPr>
        <w:t>l</w:t>
      </w:r>
      <w:r w:rsidR="00082C98">
        <w:rPr>
          <w:color w:val="333333"/>
          <w:w w:val="93"/>
          <w:sz w:val="21"/>
          <w:szCs w:val="21"/>
        </w:rPr>
        <w:t>y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15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w w:val="99"/>
          <w:sz w:val="21"/>
          <w:szCs w:val="21"/>
        </w:rPr>
        <w:t>.</w:t>
      </w:r>
    </w:p>
    <w:p w14:paraId="28B66051" w14:textId="3B074524" w:rsidR="00F96440" w:rsidRDefault="009B0236">
      <w:pPr>
        <w:spacing w:before="2"/>
        <w:ind w:left="918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DC05EAA" wp14:editId="30DD7611">
                <wp:simplePos x="0" y="0"/>
                <wp:positionH relativeFrom="page">
                  <wp:posOffset>1197610</wp:posOffset>
                </wp:positionH>
                <wp:positionV relativeFrom="paragraph">
                  <wp:posOffset>61595</wp:posOffset>
                </wp:positionV>
                <wp:extent cx="47625" cy="47625"/>
                <wp:effectExtent l="16510" t="14605" r="12065" b="13970"/>
                <wp:wrapNone/>
                <wp:docPr id="30491590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" cy="47625"/>
                          <a:chOff x="1886" y="97"/>
                          <a:chExt cx="75" cy="75"/>
                        </a:xfrm>
                      </wpg:grpSpPr>
                      <wps:wsp>
                        <wps:cNvPr id="1575160747" name="Freeform 20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705411" name="Freeform 19"/>
                        <wps:cNvSpPr>
                          <a:spLocks/>
                        </wps:cNvSpPr>
                        <wps:spPr bwMode="auto">
                          <a:xfrm>
                            <a:off x="1890" y="101"/>
                            <a:ext cx="68" cy="68"/>
                          </a:xfrm>
                          <a:custGeom>
                            <a:avLst/>
                            <a:gdLst>
                              <a:gd name="T0" fmla="+- 0 1958 1890"/>
                              <a:gd name="T1" fmla="*/ T0 w 68"/>
                              <a:gd name="T2" fmla="+- 0 134 101"/>
                              <a:gd name="T3" fmla="*/ 134 h 68"/>
                              <a:gd name="T4" fmla="+- 0 1950 1890"/>
                              <a:gd name="T5" fmla="*/ T4 w 68"/>
                              <a:gd name="T6" fmla="+- 0 155 101"/>
                              <a:gd name="T7" fmla="*/ 155 h 68"/>
                              <a:gd name="T8" fmla="+- 0 1932 1890"/>
                              <a:gd name="T9" fmla="*/ T8 w 68"/>
                              <a:gd name="T10" fmla="+- 0 167 101"/>
                              <a:gd name="T11" fmla="*/ 167 h 68"/>
                              <a:gd name="T12" fmla="+- 0 1924 1890"/>
                              <a:gd name="T13" fmla="*/ T12 w 68"/>
                              <a:gd name="T14" fmla="+- 0 168 101"/>
                              <a:gd name="T15" fmla="*/ 168 h 68"/>
                              <a:gd name="T16" fmla="+- 0 1903 1890"/>
                              <a:gd name="T17" fmla="*/ T16 w 68"/>
                              <a:gd name="T18" fmla="+- 0 161 101"/>
                              <a:gd name="T19" fmla="*/ 161 h 68"/>
                              <a:gd name="T20" fmla="+- 0 1891 1890"/>
                              <a:gd name="T21" fmla="*/ T20 w 68"/>
                              <a:gd name="T22" fmla="+- 0 143 101"/>
                              <a:gd name="T23" fmla="*/ 143 h 68"/>
                              <a:gd name="T24" fmla="+- 0 1890 1890"/>
                              <a:gd name="T25" fmla="*/ T24 w 68"/>
                              <a:gd name="T26" fmla="+- 0 134 101"/>
                              <a:gd name="T27" fmla="*/ 134 h 68"/>
                              <a:gd name="T28" fmla="+- 0 1897 1890"/>
                              <a:gd name="T29" fmla="*/ T28 w 68"/>
                              <a:gd name="T30" fmla="+- 0 114 101"/>
                              <a:gd name="T31" fmla="*/ 114 h 68"/>
                              <a:gd name="T32" fmla="+- 0 1915 1890"/>
                              <a:gd name="T33" fmla="*/ T32 w 68"/>
                              <a:gd name="T34" fmla="+- 0 102 101"/>
                              <a:gd name="T35" fmla="*/ 102 h 68"/>
                              <a:gd name="T36" fmla="+- 0 1924 1890"/>
                              <a:gd name="T37" fmla="*/ T36 w 68"/>
                              <a:gd name="T38" fmla="+- 0 101 101"/>
                              <a:gd name="T39" fmla="*/ 101 h 68"/>
                              <a:gd name="T40" fmla="+- 0 1944 1890"/>
                              <a:gd name="T41" fmla="*/ T40 w 68"/>
                              <a:gd name="T42" fmla="+- 0 108 101"/>
                              <a:gd name="T43" fmla="*/ 108 h 68"/>
                              <a:gd name="T44" fmla="+- 0 1956 1890"/>
                              <a:gd name="T45" fmla="*/ T44 w 68"/>
                              <a:gd name="T46" fmla="+- 0 126 101"/>
                              <a:gd name="T47" fmla="*/ 126 h 68"/>
                              <a:gd name="T48" fmla="+- 0 1958 1890"/>
                              <a:gd name="T49" fmla="*/ T48 w 68"/>
                              <a:gd name="T50" fmla="+- 0 134 101"/>
                              <a:gd name="T51" fmla="*/ 134 h 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68" h="68">
                                <a:moveTo>
                                  <a:pt x="68" y="33"/>
                                </a:moveTo>
                                <a:lnTo>
                                  <a:pt x="60" y="54"/>
                                </a:lnTo>
                                <a:lnTo>
                                  <a:pt x="42" y="66"/>
                                </a:lnTo>
                                <a:lnTo>
                                  <a:pt x="34" y="67"/>
                                </a:lnTo>
                                <a:lnTo>
                                  <a:pt x="13" y="60"/>
                                </a:lnTo>
                                <a:lnTo>
                                  <a:pt x="1" y="42"/>
                                </a:lnTo>
                                <a:lnTo>
                                  <a:pt x="0" y="33"/>
                                </a:lnTo>
                                <a:lnTo>
                                  <a:pt x="7" y="13"/>
                                </a:lnTo>
                                <a:lnTo>
                                  <a:pt x="25" y="1"/>
                                </a:lnTo>
                                <a:lnTo>
                                  <a:pt x="34" y="0"/>
                                </a:lnTo>
                                <a:lnTo>
                                  <a:pt x="54" y="7"/>
                                </a:lnTo>
                                <a:lnTo>
                                  <a:pt x="66" y="25"/>
                                </a:lnTo>
                                <a:lnTo>
                                  <a:pt x="68" y="33"/>
                                </a:lnTo>
                              </a:path>
                            </a:pathLst>
                          </a:custGeom>
                          <a:noFill/>
                          <a:ln w="4763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E13DE" id="Group 18" o:spid="_x0000_s1026" style="position:absolute;margin-left:94.3pt;margin-top:4.85pt;width:3.75pt;height:3.75pt;z-index:-251652096;mso-position-horizontal-relative:page" coordorigin="1886,97" coordsize="75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">
                <v:shape id="Freeform 20" o:spid="_x0000_s1027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" path="m68,33l60,54,42,66r-8,1l13,60,1,42,,33,7,13,25,1,34,,54,7,66,25r2,8xe" fillcolor="#333" stroked="f">
                  <v:path arrowok="t" o:connecttype="custom" o:connectlocs="68,134;60,155;42,167;34,168;13,161;1,143;0,134;7,114;25,102;34,101;54,108;66,126;68,134" o:connectangles="0,0,0,0,0,0,0,0,0,0,0,0,0"/>
                </v:shape>
                <v:shape id="Freeform 19" o:spid="_x0000_s1028" style="position:absolute;left:1890;top:101;width:68;height:68;visibility:visible;mso-wrap-style:square;v-text-anchor:top" coordsize="6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" path="m68,33l60,54,42,66r-8,1l13,60,1,42,,33,7,13,25,1,34,,54,7,66,25r2,8e" filled="f" strokecolor="#333" strokeweight=".1323mm">
                  <v:path arrowok="t" o:connecttype="custom" o:connectlocs="68,134;60,155;42,167;34,168;13,161;1,143;0,134;7,114;25,102;34,101;54,108;66,126;68,134" o:connectangles="0,0,0,0,0,0,0,0,0,0,0,0,0"/>
                </v:shape>
                <w10:wrap anchorx="page"/>
              </v:group>
            </w:pict>
          </mc:Fallback>
        </mc:AlternateContent>
      </w:r>
      <w:r w:rsidR="00082C98">
        <w:rPr>
          <w:color w:val="333333"/>
          <w:spacing w:val="-2"/>
          <w:sz w:val="21"/>
          <w:szCs w:val="21"/>
        </w:rPr>
        <w:t>H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z w:val="21"/>
          <w:szCs w:val="21"/>
        </w:rPr>
        <w:t>e</w:t>
      </w:r>
      <w:r w:rsidR="00082C98">
        <w:rPr>
          <w:color w:val="333333"/>
          <w:spacing w:val="-5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1"/>
          <w:sz w:val="21"/>
          <w:szCs w:val="21"/>
        </w:rPr>
        <w:t>ee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31"/>
          <w:sz w:val="21"/>
          <w:szCs w:val="21"/>
        </w:rPr>
        <w:t xml:space="preserve"> </w:t>
      </w:r>
      <w:r w:rsidR="00082C98">
        <w:rPr>
          <w:color w:val="333333"/>
          <w:sz w:val="21"/>
          <w:szCs w:val="21"/>
        </w:rPr>
        <w:t>a</w:t>
      </w:r>
      <w:r w:rsidR="00082C98">
        <w:rPr>
          <w:color w:val="333333"/>
          <w:spacing w:val="4"/>
          <w:sz w:val="21"/>
          <w:szCs w:val="21"/>
        </w:rPr>
        <w:t xml:space="preserve"> </w:t>
      </w:r>
      <w:r w:rsidR="00082C98">
        <w:rPr>
          <w:color w:val="333333"/>
          <w:spacing w:val="3"/>
          <w:w w:val="111"/>
          <w:sz w:val="21"/>
          <w:szCs w:val="21"/>
        </w:rPr>
        <w:t>p</w:t>
      </w:r>
      <w:r w:rsidR="00082C98">
        <w:rPr>
          <w:color w:val="333333"/>
          <w:spacing w:val="-1"/>
          <w:w w:val="93"/>
          <w:sz w:val="21"/>
          <w:szCs w:val="21"/>
        </w:rPr>
        <w:t>y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-2"/>
          <w:w w:val="108"/>
          <w:sz w:val="21"/>
          <w:szCs w:val="21"/>
        </w:rPr>
        <w:t>h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26"/>
          <w:sz w:val="21"/>
          <w:szCs w:val="21"/>
        </w:rPr>
        <w:t>/</w:t>
      </w:r>
      <w:r w:rsidR="00082C98">
        <w:rPr>
          <w:color w:val="333333"/>
          <w:spacing w:val="3"/>
          <w:w w:val="111"/>
          <w:sz w:val="21"/>
          <w:szCs w:val="21"/>
        </w:rPr>
        <w:t>d</w:t>
      </w:r>
      <w:r w:rsidR="00082C98">
        <w:rPr>
          <w:color w:val="333333"/>
          <w:spacing w:val="1"/>
          <w:w w:val="89"/>
          <w:sz w:val="21"/>
          <w:szCs w:val="21"/>
        </w:rPr>
        <w:t>j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1"/>
          <w:sz w:val="21"/>
          <w:szCs w:val="21"/>
        </w:rPr>
        <w:t>g</w:t>
      </w:r>
      <w:r w:rsidR="00082C98">
        <w:rPr>
          <w:color w:val="333333"/>
          <w:w w:val="108"/>
          <w:sz w:val="21"/>
          <w:szCs w:val="21"/>
        </w:rPr>
        <w:t>o</w:t>
      </w:r>
      <w:r w:rsidR="00082C98">
        <w:rPr>
          <w:color w:val="333333"/>
          <w:spacing w:val="-9"/>
          <w:sz w:val="21"/>
          <w:szCs w:val="21"/>
        </w:rPr>
        <w:t xml:space="preserve"> </w:t>
      </w:r>
      <w:r w:rsidR="00082C98">
        <w:rPr>
          <w:color w:val="333333"/>
          <w:spacing w:val="2"/>
          <w:w w:val="109"/>
          <w:sz w:val="21"/>
          <w:szCs w:val="21"/>
        </w:rPr>
        <w:t>c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3"/>
          <w:w w:val="109"/>
          <w:sz w:val="21"/>
          <w:szCs w:val="21"/>
        </w:rPr>
        <w:t>p</w:t>
      </w:r>
      <w:r w:rsidR="00082C98">
        <w:rPr>
          <w:color w:val="333333"/>
          <w:spacing w:val="-1"/>
          <w:w w:val="109"/>
          <w:sz w:val="21"/>
          <w:szCs w:val="21"/>
        </w:rPr>
        <w:t>o</w:t>
      </w:r>
      <w:r w:rsidR="00082C98">
        <w:rPr>
          <w:color w:val="333333"/>
          <w:spacing w:val="2"/>
          <w:w w:val="109"/>
          <w:sz w:val="21"/>
          <w:szCs w:val="21"/>
        </w:rPr>
        <w:t>r</w:t>
      </w:r>
      <w:r w:rsidR="00082C98">
        <w:rPr>
          <w:color w:val="333333"/>
          <w:spacing w:val="-3"/>
          <w:w w:val="109"/>
          <w:sz w:val="21"/>
          <w:szCs w:val="21"/>
        </w:rPr>
        <w:t>at</w:t>
      </w:r>
      <w:r w:rsidR="00082C98">
        <w:rPr>
          <w:color w:val="333333"/>
          <w:w w:val="109"/>
          <w:sz w:val="21"/>
          <w:szCs w:val="21"/>
        </w:rPr>
        <w:t>e</w:t>
      </w:r>
      <w:r w:rsidR="00082C98">
        <w:rPr>
          <w:color w:val="333333"/>
          <w:spacing w:val="-10"/>
          <w:w w:val="109"/>
          <w:sz w:val="21"/>
          <w:szCs w:val="21"/>
        </w:rPr>
        <w:t xml:space="preserve"> 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-3"/>
          <w:w w:val="115"/>
          <w:sz w:val="21"/>
          <w:szCs w:val="21"/>
        </w:rPr>
        <w:t>a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w w:val="99"/>
          <w:sz w:val="21"/>
          <w:szCs w:val="21"/>
        </w:rPr>
        <w:t>.</w:t>
      </w:r>
    </w:p>
    <w:p w14:paraId="7799D193" w14:textId="77777777" w:rsidR="00F96440" w:rsidRDefault="00F96440">
      <w:pPr>
        <w:spacing w:line="200" w:lineRule="exact"/>
      </w:pPr>
    </w:p>
    <w:p w14:paraId="6309DF8C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0CD1F479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w w:val="103"/>
          <w:sz w:val="29"/>
          <w:szCs w:val="29"/>
        </w:rPr>
        <w:t>O</w:t>
      </w:r>
      <w:r>
        <w:rPr>
          <w:color w:val="FFFFFF"/>
          <w:w w:val="123"/>
          <w:sz w:val="29"/>
          <w:szCs w:val="29"/>
        </w:rPr>
        <w:t>b</w:t>
      </w:r>
      <w:r>
        <w:rPr>
          <w:color w:val="FFFFFF"/>
          <w:spacing w:val="2"/>
          <w:w w:val="109"/>
          <w:sz w:val="29"/>
          <w:szCs w:val="29"/>
        </w:rPr>
        <w:t>j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v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6D9C8E09" w14:textId="77777777" w:rsidR="00F96440" w:rsidRDefault="00F96440">
      <w:pPr>
        <w:spacing w:before="15" w:line="200" w:lineRule="exact"/>
      </w:pPr>
    </w:p>
    <w:p w14:paraId="2A01E56F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To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93"/>
          <w:sz w:val="21"/>
          <w:szCs w:val="21"/>
        </w:rPr>
        <w:t>y</w:t>
      </w:r>
    </w:p>
    <w:p w14:paraId="25CB9809" w14:textId="77777777" w:rsidR="00F96440" w:rsidRDefault="00082C98">
      <w:pPr>
        <w:spacing w:before="51"/>
        <w:ind w:left="318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0E945A67" w14:textId="77777777" w:rsidR="00F96440" w:rsidRDefault="00F96440">
      <w:pPr>
        <w:spacing w:line="200" w:lineRule="exact"/>
      </w:pPr>
    </w:p>
    <w:p w14:paraId="6C5CDFAE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41FE143E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E</w:t>
      </w:r>
      <w:r>
        <w:rPr>
          <w:color w:val="FFFFFF"/>
          <w:w w:val="123"/>
          <w:sz w:val="29"/>
          <w:szCs w:val="29"/>
        </w:rPr>
        <w:t>d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spacing w:val="-1"/>
          <w:w w:val="112"/>
          <w:sz w:val="29"/>
          <w:szCs w:val="29"/>
        </w:rPr>
        <w:t>c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w w:val="130"/>
          <w:sz w:val="29"/>
          <w:szCs w:val="29"/>
        </w:rPr>
        <w:t>n</w:t>
      </w:r>
    </w:p>
    <w:p w14:paraId="4B5B5614" w14:textId="77777777" w:rsidR="00F96440" w:rsidRDefault="00F96440">
      <w:pPr>
        <w:spacing w:before="15" w:line="200" w:lineRule="exact"/>
        <w:sectPr w:rsidR="00F9644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720" w:right="960" w:bottom="280" w:left="1160" w:header="0" w:footer="1817" w:gutter="0"/>
          <w:cols w:space="720"/>
        </w:sectPr>
      </w:pPr>
    </w:p>
    <w:p w14:paraId="0A022904" w14:textId="77777777" w:rsidR="00F96440" w:rsidRDefault="00082C98">
      <w:pPr>
        <w:spacing w:before="39"/>
        <w:ind w:left="318"/>
        <w:rPr>
          <w:sz w:val="23"/>
          <w:szCs w:val="23"/>
        </w:rPr>
      </w:pPr>
      <w:r>
        <w:rPr>
          <w:b/>
          <w:color w:val="3583CC"/>
          <w:spacing w:val="-2"/>
          <w:w w:val="87"/>
          <w:sz w:val="23"/>
          <w:szCs w:val="23"/>
        </w:rPr>
        <w:t>S</w:t>
      </w:r>
      <w:r>
        <w:rPr>
          <w:b/>
          <w:color w:val="3583CC"/>
          <w:w w:val="87"/>
          <w:sz w:val="23"/>
          <w:szCs w:val="23"/>
        </w:rPr>
        <w:t>V</w:t>
      </w:r>
      <w:r>
        <w:rPr>
          <w:b/>
          <w:color w:val="3583CC"/>
          <w:spacing w:val="-5"/>
          <w:w w:val="87"/>
          <w:sz w:val="23"/>
          <w:szCs w:val="23"/>
        </w:rPr>
        <w:t xml:space="preserve"> </w:t>
      </w:r>
      <w:r>
        <w:rPr>
          <w:b/>
          <w:color w:val="3583CC"/>
          <w:spacing w:val="3"/>
          <w:w w:val="93"/>
          <w:sz w:val="23"/>
          <w:szCs w:val="23"/>
        </w:rPr>
        <w:t>U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-2"/>
          <w:w w:val="105"/>
          <w:sz w:val="23"/>
          <w:szCs w:val="23"/>
        </w:rPr>
        <w:t>v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2"/>
          <w:w w:val="115"/>
          <w:sz w:val="23"/>
          <w:szCs w:val="23"/>
        </w:rPr>
        <w:t>s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1"/>
          <w:w w:val="116"/>
          <w:sz w:val="23"/>
          <w:szCs w:val="23"/>
        </w:rPr>
        <w:t>t</w:t>
      </w:r>
      <w:r>
        <w:rPr>
          <w:b/>
          <w:color w:val="3583CC"/>
          <w:w w:val="105"/>
          <w:sz w:val="23"/>
          <w:szCs w:val="23"/>
        </w:rPr>
        <w:t>y</w:t>
      </w:r>
    </w:p>
    <w:p w14:paraId="0FEC3993" w14:textId="77777777" w:rsidR="00F96440" w:rsidRDefault="00082C98">
      <w:pPr>
        <w:spacing w:before="54"/>
        <w:ind w:left="318" w:right="-51"/>
        <w:rPr>
          <w:sz w:val="21"/>
          <w:szCs w:val="21"/>
        </w:rPr>
      </w:pPr>
      <w:r>
        <w:rPr>
          <w:color w:val="333333"/>
          <w:spacing w:val="-2"/>
          <w:w w:val="84"/>
          <w:sz w:val="21"/>
          <w:szCs w:val="21"/>
        </w:rPr>
        <w:t>B</w:t>
      </w:r>
      <w:r>
        <w:rPr>
          <w:color w:val="333333"/>
          <w:w w:val="84"/>
          <w:sz w:val="21"/>
          <w:szCs w:val="21"/>
        </w:rPr>
        <w:t>E</w:t>
      </w:r>
      <w:r>
        <w:rPr>
          <w:color w:val="333333"/>
          <w:spacing w:val="-6"/>
          <w:w w:val="84"/>
          <w:sz w:val="21"/>
          <w:szCs w:val="21"/>
        </w:rPr>
        <w:t xml:space="preserve"> 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Sc</w:t>
      </w:r>
      <w:r>
        <w:rPr>
          <w:color w:val="333333"/>
          <w:spacing w:val="3"/>
          <w:sz w:val="21"/>
          <w:szCs w:val="21"/>
        </w:rPr>
        <w:t>i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</w:p>
    <w:p w14:paraId="74697BF0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DC4A798" w14:textId="77777777" w:rsidR="00F96440" w:rsidRDefault="00082C98">
      <w:pPr>
        <w:spacing w:before="51"/>
        <w:ind w:left="525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114" w:space="5568"/>
            <w:col w:w="2438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6</w:t>
      </w:r>
    </w:p>
    <w:p w14:paraId="4C5E1A01" w14:textId="77777777" w:rsidR="00F96440" w:rsidRDefault="00F96440">
      <w:pPr>
        <w:spacing w:line="200" w:lineRule="exact"/>
      </w:pPr>
    </w:p>
    <w:p w14:paraId="51188383" w14:textId="77777777" w:rsidR="00F96440" w:rsidRDefault="00F96440">
      <w:pPr>
        <w:spacing w:line="200" w:lineRule="exact"/>
      </w:pPr>
    </w:p>
    <w:p w14:paraId="347A08B0" w14:textId="77777777" w:rsidR="00F96440" w:rsidRDefault="00F96440">
      <w:pPr>
        <w:spacing w:before="8"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</w:p>
    <w:p w14:paraId="48AC2872" w14:textId="2C5850F1" w:rsidR="00F96440" w:rsidRDefault="009B0236">
      <w:pPr>
        <w:spacing w:before="39"/>
        <w:ind w:left="318" w:right="-56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1" allowOverlap="1" wp14:anchorId="17FC830A" wp14:editId="6184525B">
                <wp:simplePos x="0" y="0"/>
                <wp:positionH relativeFrom="page">
                  <wp:posOffset>685800</wp:posOffset>
                </wp:positionH>
                <wp:positionV relativeFrom="page">
                  <wp:posOffset>6805930</wp:posOffset>
                </wp:positionV>
                <wp:extent cx="6400800" cy="381000"/>
                <wp:effectExtent l="0" t="0" r="0" b="4445"/>
                <wp:wrapNone/>
                <wp:docPr id="48125794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10718"/>
                          <a:chExt cx="10080" cy="600"/>
                        </a:xfrm>
                      </wpg:grpSpPr>
                      <wps:wsp>
                        <wps:cNvPr id="1095127847" name="Freeform 17"/>
                        <wps:cNvSpPr>
                          <a:spLocks/>
                        </wps:cNvSpPr>
                        <wps:spPr bwMode="auto">
                          <a:xfrm>
                            <a:off x="1080" y="1071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0718 10718"/>
                              <a:gd name="T3" fmla="*/ 10718 h 600"/>
                              <a:gd name="T4" fmla="+- 0 11160 1080"/>
                              <a:gd name="T5" fmla="*/ T4 w 10080"/>
                              <a:gd name="T6" fmla="+- 0 10718 10718"/>
                              <a:gd name="T7" fmla="*/ 10718 h 600"/>
                              <a:gd name="T8" fmla="+- 0 11160 1080"/>
                              <a:gd name="T9" fmla="*/ T8 w 10080"/>
                              <a:gd name="T10" fmla="+- 0 11318 10718"/>
                              <a:gd name="T11" fmla="*/ 11318 h 600"/>
                              <a:gd name="T12" fmla="+- 0 1080 1080"/>
                              <a:gd name="T13" fmla="*/ T12 w 10080"/>
                              <a:gd name="T14" fmla="+- 0 11318 10718"/>
                              <a:gd name="T15" fmla="*/ 11318 h 600"/>
                              <a:gd name="T16" fmla="+- 0 1080 1080"/>
                              <a:gd name="T17" fmla="*/ T16 w 10080"/>
                              <a:gd name="T18" fmla="+- 0 10718 10718"/>
                              <a:gd name="T19" fmla="*/ 1071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C942A9" id="Group 16" o:spid="_x0000_s1026" style="position:absolute;margin-left:54pt;margin-top:535.9pt;width:7in;height:30pt;z-index:-251668480;mso-position-horizontal-relative:page;mso-position-vertical-relative:page" coordorigin="1080,1071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">
                <v:shape id="Freeform 17" o:spid="_x0000_s1027" style="position:absolute;left:1080;top:1071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" path="m,l10080,r,600l,600,,xe" fillcolor="#3583cc" stroked="f">
                  <v:path arrowok="t" o:connecttype="custom" o:connectlocs="0,10718;10080,10718;10080,11318;0,11318;0,1071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1" locked="0" layoutInCell="1" allowOverlap="1" wp14:anchorId="4D3BE3F5" wp14:editId="14942594">
                <wp:simplePos x="0" y="0"/>
                <wp:positionH relativeFrom="page">
                  <wp:posOffset>685800</wp:posOffset>
                </wp:positionH>
                <wp:positionV relativeFrom="page">
                  <wp:posOffset>5791200</wp:posOffset>
                </wp:positionV>
                <wp:extent cx="6400800" cy="381000"/>
                <wp:effectExtent l="0" t="0" r="0" b="0"/>
                <wp:wrapNone/>
                <wp:docPr id="10569710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9120"/>
                          <a:chExt cx="10080" cy="600"/>
                        </a:xfrm>
                      </wpg:grpSpPr>
                      <wps:wsp>
                        <wps:cNvPr id="47468027" name="Freeform 15"/>
                        <wps:cNvSpPr>
                          <a:spLocks/>
                        </wps:cNvSpPr>
                        <wps:spPr bwMode="auto">
                          <a:xfrm>
                            <a:off x="1080" y="9120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9120 9120"/>
                              <a:gd name="T3" fmla="*/ 9120 h 600"/>
                              <a:gd name="T4" fmla="+- 0 11160 1080"/>
                              <a:gd name="T5" fmla="*/ T4 w 10080"/>
                              <a:gd name="T6" fmla="+- 0 9120 9120"/>
                              <a:gd name="T7" fmla="*/ 9120 h 600"/>
                              <a:gd name="T8" fmla="+- 0 11160 1080"/>
                              <a:gd name="T9" fmla="*/ T8 w 10080"/>
                              <a:gd name="T10" fmla="+- 0 9720 9120"/>
                              <a:gd name="T11" fmla="*/ 9720 h 600"/>
                              <a:gd name="T12" fmla="+- 0 1080 1080"/>
                              <a:gd name="T13" fmla="*/ T12 w 10080"/>
                              <a:gd name="T14" fmla="+- 0 9720 9120"/>
                              <a:gd name="T15" fmla="*/ 9720 h 600"/>
                              <a:gd name="T16" fmla="+- 0 1080 1080"/>
                              <a:gd name="T17" fmla="*/ T16 w 10080"/>
                              <a:gd name="T18" fmla="+- 0 9120 9120"/>
                              <a:gd name="T19" fmla="*/ 9120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755F6" id="Group 14" o:spid="_x0000_s1026" style="position:absolute;margin-left:54pt;margin-top:456pt;width:7in;height:30pt;z-index:-251669504;mso-position-horizontal-relative:page;mso-position-vertical-relative:page" coordorigin="1080,9120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">
                <v:shape id="Freeform 15" o:spid="_x0000_s1027" style="position:absolute;left:1080;top:9120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" path="m,l10080,r,600l,600,,xe" fillcolor="#3583cc" stroked="f">
                  <v:path arrowok="t" o:connecttype="custom" o:connectlocs="0,9120;10080,9120;10080,9720;0,9720;0,912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1" allowOverlap="1" wp14:anchorId="0DA5193B" wp14:editId="5548703A">
                <wp:simplePos x="0" y="0"/>
                <wp:positionH relativeFrom="page">
                  <wp:posOffset>685800</wp:posOffset>
                </wp:positionH>
                <wp:positionV relativeFrom="page">
                  <wp:posOffset>2176780</wp:posOffset>
                </wp:positionV>
                <wp:extent cx="6400800" cy="381000"/>
                <wp:effectExtent l="0" t="0" r="0" b="4445"/>
                <wp:wrapNone/>
                <wp:docPr id="86074973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3428"/>
                          <a:chExt cx="10080" cy="600"/>
                        </a:xfrm>
                      </wpg:grpSpPr>
                      <wps:wsp>
                        <wps:cNvPr id="1379007060" name="Freeform 13"/>
                        <wps:cNvSpPr>
                          <a:spLocks/>
                        </wps:cNvSpPr>
                        <wps:spPr bwMode="auto">
                          <a:xfrm>
                            <a:off x="1080" y="342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3428 3428"/>
                              <a:gd name="T3" fmla="*/ 3428 h 600"/>
                              <a:gd name="T4" fmla="+- 0 11160 1080"/>
                              <a:gd name="T5" fmla="*/ T4 w 10080"/>
                              <a:gd name="T6" fmla="+- 0 3428 3428"/>
                              <a:gd name="T7" fmla="*/ 3428 h 600"/>
                              <a:gd name="T8" fmla="+- 0 11160 1080"/>
                              <a:gd name="T9" fmla="*/ T8 w 10080"/>
                              <a:gd name="T10" fmla="+- 0 4028 3428"/>
                              <a:gd name="T11" fmla="*/ 4028 h 600"/>
                              <a:gd name="T12" fmla="+- 0 1080 1080"/>
                              <a:gd name="T13" fmla="*/ T12 w 10080"/>
                              <a:gd name="T14" fmla="+- 0 4028 3428"/>
                              <a:gd name="T15" fmla="*/ 4028 h 600"/>
                              <a:gd name="T16" fmla="+- 0 1080 1080"/>
                              <a:gd name="T17" fmla="*/ T16 w 10080"/>
                              <a:gd name="T18" fmla="+- 0 3428 3428"/>
                              <a:gd name="T19" fmla="*/ 342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A88A7F" id="Group 12" o:spid="_x0000_s1026" style="position:absolute;margin-left:54pt;margin-top:171.4pt;width:7in;height:30pt;z-index:-251670528;mso-position-horizontal-relative:page;mso-position-vertical-relative:page" coordorigin="1080,342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">
                <v:shape id="Freeform 13" o:spid="_x0000_s1027" style="position:absolute;left:1080;top:342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" path="m,l10080,r,600l,600,,xe" fillcolor="#3583cc" stroked="f">
                  <v:path arrowok="t" o:connecttype="custom" o:connectlocs="0,3428;10080,3428;10080,4028;0,4028;0,3428" o:connectangles="0,0,0,0,0"/>
                </v:shape>
                <w10:wrap anchorx="page" anchory="page"/>
              </v:group>
            </w:pict>
          </mc:Fallback>
        </mc:AlternateContent>
      </w:r>
      <w:r w:rsidR="00082C98">
        <w:rPr>
          <w:b/>
          <w:color w:val="3583CC"/>
          <w:spacing w:val="2"/>
          <w:sz w:val="23"/>
          <w:szCs w:val="23"/>
        </w:rPr>
        <w:t>B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pacing w:val="3"/>
          <w:sz w:val="23"/>
          <w:szCs w:val="23"/>
        </w:rPr>
        <w:t>a</w:t>
      </w:r>
      <w:r w:rsidR="00082C98">
        <w:rPr>
          <w:b/>
          <w:color w:val="3583CC"/>
          <w:spacing w:val="-3"/>
          <w:sz w:val="23"/>
          <w:szCs w:val="23"/>
        </w:rPr>
        <w:t>r</w:t>
      </w:r>
      <w:r w:rsidR="00082C98">
        <w:rPr>
          <w:b/>
          <w:color w:val="3583CC"/>
          <w:sz w:val="23"/>
          <w:szCs w:val="23"/>
        </w:rPr>
        <w:t>d</w:t>
      </w:r>
      <w:r w:rsidR="00082C98">
        <w:rPr>
          <w:b/>
          <w:color w:val="3583CC"/>
          <w:spacing w:val="-8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sz w:val="23"/>
          <w:szCs w:val="23"/>
        </w:rPr>
        <w:t>o</w:t>
      </w:r>
      <w:r w:rsidR="00082C98">
        <w:rPr>
          <w:b/>
          <w:color w:val="3583CC"/>
          <w:sz w:val="23"/>
          <w:szCs w:val="23"/>
        </w:rPr>
        <w:t>f</w:t>
      </w:r>
      <w:r w:rsidR="00082C98">
        <w:rPr>
          <w:b/>
          <w:color w:val="3583CC"/>
          <w:spacing w:val="7"/>
          <w:sz w:val="23"/>
          <w:szCs w:val="23"/>
        </w:rPr>
        <w:t xml:space="preserve"> </w:t>
      </w:r>
      <w:r w:rsidR="00082C98">
        <w:rPr>
          <w:b/>
          <w:color w:val="3583CC"/>
          <w:spacing w:val="-2"/>
          <w:w w:val="78"/>
          <w:sz w:val="23"/>
          <w:szCs w:val="23"/>
        </w:rPr>
        <w:t>I</w:t>
      </w:r>
      <w:r w:rsidR="00082C98">
        <w:rPr>
          <w:b/>
          <w:color w:val="3583CC"/>
          <w:spacing w:val="2"/>
          <w:w w:val="103"/>
          <w:sz w:val="23"/>
          <w:szCs w:val="23"/>
        </w:rPr>
        <w:t>n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-3"/>
          <w:w w:val="90"/>
          <w:sz w:val="23"/>
          <w:szCs w:val="23"/>
        </w:rPr>
        <w:t>r</w:t>
      </w:r>
      <w:r w:rsidR="00082C98">
        <w:rPr>
          <w:b/>
          <w:color w:val="3583CC"/>
          <w:spacing w:val="3"/>
          <w:w w:val="103"/>
          <w:sz w:val="23"/>
          <w:szCs w:val="23"/>
        </w:rPr>
        <w:t>m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spacing w:val="2"/>
          <w:w w:val="104"/>
          <w:sz w:val="23"/>
          <w:szCs w:val="23"/>
        </w:rPr>
        <w:t>d</w:t>
      </w:r>
      <w:r w:rsidR="00082C98">
        <w:rPr>
          <w:b/>
          <w:color w:val="3583CC"/>
          <w:spacing w:val="3"/>
          <w:sz w:val="23"/>
          <w:szCs w:val="23"/>
        </w:rPr>
        <w:t>i</w:t>
      </w:r>
      <w:r w:rsidR="00082C98">
        <w:rPr>
          <w:b/>
          <w:color w:val="3583CC"/>
          <w:spacing w:val="3"/>
          <w:w w:val="107"/>
          <w:sz w:val="23"/>
          <w:szCs w:val="23"/>
        </w:rPr>
        <w:t>a</w:t>
      </w:r>
      <w:r w:rsidR="00082C98">
        <w:rPr>
          <w:b/>
          <w:color w:val="3583CC"/>
          <w:spacing w:val="1"/>
          <w:w w:val="116"/>
          <w:sz w:val="23"/>
          <w:szCs w:val="23"/>
        </w:rPr>
        <w:t>t</w:t>
      </w:r>
      <w:r w:rsidR="00082C98">
        <w:rPr>
          <w:b/>
          <w:color w:val="3583CC"/>
          <w:w w:val="118"/>
          <w:sz w:val="23"/>
          <w:szCs w:val="23"/>
        </w:rPr>
        <w:t>e</w:t>
      </w:r>
      <w:r w:rsidR="00082C98">
        <w:rPr>
          <w:b/>
          <w:color w:val="3583CC"/>
          <w:w w:val="121"/>
          <w:sz w:val="23"/>
          <w:szCs w:val="23"/>
        </w:rPr>
        <w:t>,</w:t>
      </w:r>
      <w:r w:rsidR="00082C98">
        <w:rPr>
          <w:b/>
          <w:color w:val="3583CC"/>
          <w:spacing w:val="-15"/>
          <w:sz w:val="23"/>
          <w:szCs w:val="23"/>
        </w:rPr>
        <w:t xml:space="preserve"> </w:t>
      </w:r>
      <w:r w:rsidR="00082C98">
        <w:rPr>
          <w:b/>
          <w:color w:val="3583CC"/>
          <w:spacing w:val="2"/>
          <w:w w:val="80"/>
          <w:sz w:val="23"/>
          <w:szCs w:val="23"/>
        </w:rPr>
        <w:t>A</w:t>
      </w:r>
      <w:r w:rsidR="00082C98">
        <w:rPr>
          <w:b/>
          <w:color w:val="3583CC"/>
          <w:sz w:val="23"/>
          <w:szCs w:val="23"/>
        </w:rPr>
        <w:t>P</w:t>
      </w:r>
    </w:p>
    <w:p w14:paraId="0F987575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w w:val="7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>e</w:t>
      </w:r>
    </w:p>
    <w:p w14:paraId="66DECD63" w14:textId="77777777" w:rsidR="00F96440" w:rsidRDefault="00082C98">
      <w:pPr>
        <w:spacing w:before="28"/>
        <w:rPr>
          <w:sz w:val="21"/>
          <w:szCs w:val="21"/>
        </w:rPr>
      </w:pPr>
      <w:r>
        <w:br w:type="column"/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0C7A3E89" w14:textId="77777777" w:rsidR="00F96440" w:rsidRDefault="00082C98">
      <w:pPr>
        <w:spacing w:before="51"/>
        <w:ind w:left="390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994" w:space="4824"/>
            <w:col w:w="2302"/>
          </w:cols>
        </w:sectPr>
      </w:pPr>
      <w:r>
        <w:rPr>
          <w:color w:val="333333"/>
          <w:spacing w:val="-3"/>
          <w:w w:val="81"/>
          <w:sz w:val="21"/>
          <w:szCs w:val="21"/>
        </w:rPr>
        <w:t>G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d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200</w:t>
      </w:r>
      <w:r>
        <w:rPr>
          <w:color w:val="333333"/>
          <w:sz w:val="21"/>
          <w:szCs w:val="21"/>
        </w:rPr>
        <w:t>1</w:t>
      </w:r>
    </w:p>
    <w:p w14:paraId="48BDD301" w14:textId="77777777" w:rsidR="00F96440" w:rsidRDefault="00082C98">
      <w:pPr>
        <w:spacing w:before="74" w:line="260" w:lineRule="exact"/>
        <w:ind w:left="318"/>
        <w:rPr>
          <w:sz w:val="21"/>
          <w:szCs w:val="21"/>
        </w:rPr>
      </w:pPr>
      <w:r>
        <w:rPr>
          <w:color w:val="333333"/>
          <w:spacing w:val="-3"/>
          <w:w w:val="95"/>
          <w:position w:val="-1"/>
          <w:sz w:val="21"/>
          <w:szCs w:val="21"/>
        </w:rPr>
        <w:lastRenderedPageBreak/>
        <w:t>H</w:t>
      </w:r>
      <w:r>
        <w:rPr>
          <w:color w:val="333333"/>
          <w:spacing w:val="3"/>
          <w:w w:val="95"/>
          <w:position w:val="-1"/>
          <w:sz w:val="21"/>
          <w:szCs w:val="21"/>
        </w:rPr>
        <w:t>i</w:t>
      </w:r>
      <w:r>
        <w:rPr>
          <w:color w:val="333333"/>
          <w:spacing w:val="1"/>
          <w:w w:val="95"/>
          <w:position w:val="-1"/>
          <w:sz w:val="21"/>
          <w:szCs w:val="21"/>
        </w:rPr>
        <w:t>g</w:t>
      </w:r>
      <w:r>
        <w:rPr>
          <w:color w:val="333333"/>
          <w:w w:val="95"/>
          <w:position w:val="-1"/>
          <w:sz w:val="21"/>
          <w:szCs w:val="21"/>
        </w:rPr>
        <w:t>h</w:t>
      </w:r>
      <w:r>
        <w:rPr>
          <w:color w:val="333333"/>
          <w:spacing w:val="-8"/>
          <w:w w:val="95"/>
          <w:position w:val="-1"/>
          <w:sz w:val="21"/>
          <w:szCs w:val="21"/>
        </w:rPr>
        <w:t xml:space="preserve"> </w:t>
      </w:r>
      <w:r>
        <w:rPr>
          <w:color w:val="333333"/>
          <w:spacing w:val="-1"/>
          <w:position w:val="-1"/>
          <w:sz w:val="21"/>
          <w:szCs w:val="21"/>
        </w:rPr>
        <w:t>Sc</w:t>
      </w:r>
      <w:r>
        <w:rPr>
          <w:color w:val="333333"/>
          <w:spacing w:val="4"/>
          <w:position w:val="-1"/>
          <w:sz w:val="21"/>
          <w:szCs w:val="21"/>
        </w:rPr>
        <w:t>h</w:t>
      </w:r>
      <w:r>
        <w:rPr>
          <w:color w:val="333333"/>
          <w:spacing w:val="-3"/>
          <w:position w:val="-1"/>
          <w:sz w:val="21"/>
          <w:szCs w:val="21"/>
        </w:rPr>
        <w:t>oo</w:t>
      </w:r>
      <w:r>
        <w:rPr>
          <w:color w:val="333333"/>
          <w:position w:val="-1"/>
          <w:sz w:val="21"/>
          <w:szCs w:val="21"/>
        </w:rPr>
        <w:t xml:space="preserve">l                                                                                                                                 </w:t>
      </w:r>
      <w:r>
        <w:rPr>
          <w:color w:val="333333"/>
          <w:spacing w:val="43"/>
          <w:position w:val="-1"/>
          <w:sz w:val="21"/>
          <w:szCs w:val="21"/>
        </w:rPr>
        <w:t xml:space="preserve"> </w:t>
      </w:r>
      <w:r>
        <w:rPr>
          <w:color w:val="333333"/>
          <w:spacing w:val="-3"/>
          <w:w w:val="81"/>
          <w:position w:val="3"/>
          <w:sz w:val="21"/>
          <w:szCs w:val="21"/>
        </w:rPr>
        <w:t>G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2"/>
          <w:w w:val="105"/>
          <w:position w:val="3"/>
          <w:sz w:val="21"/>
          <w:szCs w:val="21"/>
        </w:rPr>
        <w:t>u</w:t>
      </w:r>
      <w:r>
        <w:rPr>
          <w:color w:val="333333"/>
          <w:w w:val="121"/>
          <w:position w:val="3"/>
          <w:sz w:val="21"/>
          <w:szCs w:val="21"/>
        </w:rPr>
        <w:t>a</w:t>
      </w:r>
      <w:r>
        <w:rPr>
          <w:color w:val="333333"/>
          <w:spacing w:val="-1"/>
          <w:w w:val="117"/>
          <w:position w:val="3"/>
          <w:sz w:val="21"/>
          <w:szCs w:val="21"/>
        </w:rPr>
        <w:t>t</w:t>
      </w:r>
      <w:r>
        <w:rPr>
          <w:color w:val="333333"/>
          <w:spacing w:val="-4"/>
          <w:w w:val="108"/>
          <w:position w:val="3"/>
          <w:sz w:val="21"/>
          <w:szCs w:val="21"/>
        </w:rPr>
        <w:t>e</w:t>
      </w:r>
      <w:r>
        <w:rPr>
          <w:color w:val="333333"/>
          <w:w w:val="107"/>
          <w:position w:val="3"/>
          <w:sz w:val="21"/>
          <w:szCs w:val="21"/>
        </w:rPr>
        <w:t>d</w:t>
      </w:r>
      <w:r>
        <w:rPr>
          <w:color w:val="333333"/>
          <w:spacing w:val="-7"/>
          <w:position w:val="3"/>
          <w:sz w:val="21"/>
          <w:szCs w:val="21"/>
        </w:rPr>
        <w:t xml:space="preserve"> </w:t>
      </w:r>
      <w:r>
        <w:rPr>
          <w:color w:val="333333"/>
          <w:spacing w:val="-2"/>
          <w:w w:val="70"/>
          <w:position w:val="3"/>
          <w:sz w:val="21"/>
          <w:szCs w:val="21"/>
        </w:rPr>
        <w:t>A</w:t>
      </w:r>
      <w:r>
        <w:rPr>
          <w:color w:val="333333"/>
          <w:w w:val="107"/>
          <w:position w:val="3"/>
          <w:sz w:val="21"/>
          <w:szCs w:val="21"/>
        </w:rPr>
        <w:t>p</w:t>
      </w:r>
      <w:r>
        <w:rPr>
          <w:color w:val="333333"/>
          <w:spacing w:val="3"/>
          <w:w w:val="102"/>
          <w:position w:val="3"/>
          <w:sz w:val="21"/>
          <w:szCs w:val="21"/>
        </w:rPr>
        <w:t>r</w:t>
      </w:r>
      <w:r>
        <w:rPr>
          <w:color w:val="333333"/>
          <w:spacing w:val="3"/>
          <w:w w:val="85"/>
          <w:position w:val="3"/>
          <w:sz w:val="21"/>
          <w:szCs w:val="21"/>
        </w:rPr>
        <w:t>i</w:t>
      </w:r>
      <w:r>
        <w:rPr>
          <w:color w:val="333333"/>
          <w:w w:val="89"/>
          <w:position w:val="3"/>
          <w:sz w:val="21"/>
          <w:szCs w:val="21"/>
        </w:rPr>
        <w:t>l</w:t>
      </w:r>
      <w:r>
        <w:rPr>
          <w:color w:val="333333"/>
          <w:spacing w:val="-15"/>
          <w:position w:val="3"/>
          <w:sz w:val="21"/>
          <w:szCs w:val="21"/>
        </w:rPr>
        <w:t xml:space="preserve"> </w:t>
      </w:r>
      <w:r>
        <w:rPr>
          <w:color w:val="333333"/>
          <w:spacing w:val="-3"/>
          <w:position w:val="3"/>
          <w:sz w:val="21"/>
          <w:szCs w:val="21"/>
        </w:rPr>
        <w:t>199</w:t>
      </w:r>
      <w:r>
        <w:rPr>
          <w:color w:val="333333"/>
          <w:position w:val="3"/>
          <w:sz w:val="21"/>
          <w:szCs w:val="21"/>
        </w:rPr>
        <w:t>9</w:t>
      </w:r>
    </w:p>
    <w:p w14:paraId="3554A0E9" w14:textId="77777777" w:rsidR="00F96440" w:rsidRDefault="00F96440">
      <w:pPr>
        <w:spacing w:line="200" w:lineRule="exact"/>
      </w:pPr>
    </w:p>
    <w:p w14:paraId="0AADD26E" w14:textId="77777777" w:rsidR="00F96440" w:rsidRDefault="00F96440">
      <w:pPr>
        <w:spacing w:before="7" w:line="260" w:lineRule="exact"/>
        <w:rPr>
          <w:sz w:val="26"/>
          <w:szCs w:val="26"/>
        </w:rPr>
      </w:pPr>
    </w:p>
    <w:p w14:paraId="496E79E3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18"/>
          <w:sz w:val="29"/>
          <w:szCs w:val="29"/>
        </w:rPr>
        <w:t>E</w:t>
      </w:r>
      <w:r>
        <w:rPr>
          <w:color w:val="FFFFFF"/>
          <w:spacing w:val="1"/>
          <w:w w:val="118"/>
          <w:sz w:val="29"/>
          <w:szCs w:val="29"/>
        </w:rPr>
        <w:t>m</w:t>
      </w:r>
      <w:r>
        <w:rPr>
          <w:color w:val="FFFFFF"/>
          <w:w w:val="118"/>
          <w:sz w:val="29"/>
          <w:szCs w:val="29"/>
        </w:rPr>
        <w:t>p</w:t>
      </w:r>
      <w:r>
        <w:rPr>
          <w:color w:val="FFFFFF"/>
          <w:spacing w:val="-1"/>
          <w:w w:val="118"/>
          <w:sz w:val="29"/>
          <w:szCs w:val="29"/>
        </w:rPr>
        <w:t>l</w:t>
      </w:r>
      <w:r>
        <w:rPr>
          <w:color w:val="FFFFFF"/>
          <w:spacing w:val="5"/>
          <w:w w:val="118"/>
          <w:sz w:val="29"/>
          <w:szCs w:val="29"/>
        </w:rPr>
        <w:t>o</w:t>
      </w:r>
      <w:r>
        <w:rPr>
          <w:color w:val="FFFFFF"/>
          <w:w w:val="118"/>
          <w:sz w:val="29"/>
          <w:szCs w:val="29"/>
        </w:rPr>
        <w:t>y</w:t>
      </w:r>
      <w:r>
        <w:rPr>
          <w:color w:val="FFFFFF"/>
          <w:spacing w:val="1"/>
          <w:w w:val="118"/>
          <w:sz w:val="29"/>
          <w:szCs w:val="29"/>
        </w:rPr>
        <w:t>me</w:t>
      </w:r>
      <w:r>
        <w:rPr>
          <w:color w:val="FFFFFF"/>
          <w:spacing w:val="-1"/>
          <w:w w:val="118"/>
          <w:sz w:val="29"/>
          <w:szCs w:val="29"/>
        </w:rPr>
        <w:t>n</w:t>
      </w:r>
      <w:r>
        <w:rPr>
          <w:color w:val="FFFFFF"/>
          <w:w w:val="118"/>
          <w:sz w:val="29"/>
          <w:szCs w:val="29"/>
        </w:rPr>
        <w:t>t</w:t>
      </w:r>
      <w:r>
        <w:rPr>
          <w:color w:val="FFFFFF"/>
          <w:spacing w:val="4"/>
          <w:w w:val="118"/>
          <w:sz w:val="29"/>
          <w:szCs w:val="29"/>
        </w:rPr>
        <w:t xml:space="preserve"> </w:t>
      </w:r>
      <w:r>
        <w:rPr>
          <w:color w:val="FFFFFF"/>
          <w:spacing w:val="1"/>
          <w:w w:val="110"/>
          <w:sz w:val="29"/>
          <w:szCs w:val="29"/>
        </w:rPr>
        <w:t>H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4"/>
          <w:w w:val="116"/>
          <w:sz w:val="29"/>
          <w:szCs w:val="29"/>
        </w:rPr>
        <w:t>o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w w:val="113"/>
          <w:sz w:val="29"/>
          <w:szCs w:val="29"/>
        </w:rPr>
        <w:t>y</w:t>
      </w:r>
    </w:p>
    <w:p w14:paraId="2E46CE96" w14:textId="77777777" w:rsidR="00F96440" w:rsidRDefault="00F96440">
      <w:pPr>
        <w:spacing w:before="15" w:line="200" w:lineRule="exact"/>
        <w:sectPr w:rsidR="00F96440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/>
          <w:pgMar w:top="660" w:right="960" w:bottom="280" w:left="1160" w:header="0" w:footer="1817" w:gutter="0"/>
          <w:cols w:space="720"/>
        </w:sectPr>
      </w:pPr>
    </w:p>
    <w:p w14:paraId="6D701127" w14:textId="77777777" w:rsidR="00F96440" w:rsidRDefault="00175B22">
      <w:pPr>
        <w:spacing w:before="39"/>
        <w:ind w:left="318" w:right="-56"/>
        <w:rPr>
          <w:sz w:val="23"/>
          <w:szCs w:val="23"/>
        </w:rPr>
      </w:pPr>
      <w:r>
        <w:rPr>
          <w:b/>
          <w:color w:val="3583CC"/>
          <w:spacing w:val="-2"/>
          <w:sz w:val="23"/>
          <w:szCs w:val="23"/>
        </w:rPr>
        <w:t>COMPANY NAME</w:t>
      </w:r>
    </w:p>
    <w:p w14:paraId="7F4EFC00" w14:textId="77777777" w:rsidR="00F96440" w:rsidRDefault="00082C98">
      <w:pPr>
        <w:spacing w:before="54"/>
        <w:ind w:left="318"/>
        <w:rPr>
          <w:sz w:val="21"/>
          <w:szCs w:val="21"/>
        </w:rPr>
      </w:pPr>
      <w:r>
        <w:rPr>
          <w:color w:val="333333"/>
          <w:spacing w:val="-1"/>
          <w:w w:val="95"/>
          <w:sz w:val="21"/>
          <w:szCs w:val="21"/>
        </w:rPr>
        <w:t>S</w:t>
      </w:r>
      <w:r>
        <w:rPr>
          <w:color w:val="333333"/>
          <w:w w:val="95"/>
          <w:sz w:val="21"/>
          <w:szCs w:val="21"/>
        </w:rPr>
        <w:t>r</w:t>
      </w:r>
      <w:r>
        <w:rPr>
          <w:color w:val="333333"/>
          <w:spacing w:val="-9"/>
          <w:w w:val="9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St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7"/>
          <w:sz w:val="21"/>
          <w:szCs w:val="21"/>
        </w:rPr>
        <w:t xml:space="preserve"> </w:t>
      </w:r>
      <w:r>
        <w:rPr>
          <w:color w:val="333333"/>
          <w:spacing w:val="-1"/>
          <w:w w:val="82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3"/>
          <w:w w:val="85"/>
          <w:sz w:val="21"/>
          <w:szCs w:val="21"/>
        </w:rPr>
        <w:t>i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102"/>
          <w:sz w:val="21"/>
          <w:szCs w:val="21"/>
        </w:rPr>
        <w:t>r</w:t>
      </w:r>
    </w:p>
    <w:p w14:paraId="14268F81" w14:textId="77777777" w:rsidR="00F96440" w:rsidRDefault="00082C98">
      <w:pPr>
        <w:spacing w:before="28"/>
        <w:ind w:left="112" w:right="79"/>
        <w:jc w:val="center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265BF2F3" w14:textId="77777777" w:rsidR="00F96440" w:rsidRDefault="00082C98">
      <w:pPr>
        <w:spacing w:before="51"/>
        <w:ind w:left="-36" w:right="83"/>
        <w:jc w:val="center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num="2" w:space="720" w:equalWidth="0">
            <w:col w:w="2438" w:space="5522"/>
            <w:col w:w="2160"/>
          </w:cols>
        </w:sectPr>
      </w:pPr>
      <w:r>
        <w:rPr>
          <w:color w:val="333333"/>
          <w:spacing w:val="-1"/>
          <w:sz w:val="21"/>
          <w:szCs w:val="21"/>
        </w:rPr>
        <w:t>S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t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m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-4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3"/>
          <w:w w:val="95"/>
          <w:sz w:val="21"/>
          <w:szCs w:val="21"/>
        </w:rPr>
        <w:t>201</w:t>
      </w:r>
      <w:r>
        <w:rPr>
          <w:color w:val="333333"/>
          <w:w w:val="95"/>
          <w:sz w:val="21"/>
          <w:szCs w:val="21"/>
        </w:rPr>
        <w:t>4</w:t>
      </w:r>
      <w:r>
        <w:rPr>
          <w:color w:val="333333"/>
          <w:spacing w:val="-12"/>
          <w:w w:val="95"/>
          <w:sz w:val="21"/>
          <w:szCs w:val="21"/>
        </w:rPr>
        <w:t xml:space="preserve"> </w:t>
      </w:r>
      <w:r>
        <w:rPr>
          <w:color w:val="333333"/>
          <w:spacing w:val="-3"/>
          <w:w w:val="98"/>
          <w:sz w:val="21"/>
          <w:szCs w:val="21"/>
        </w:rPr>
        <w:t>P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308418C3" w14:textId="4E8903B2" w:rsidR="00F96440" w:rsidRDefault="009B0236">
      <w:pPr>
        <w:spacing w:line="20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1C59D24" wp14:editId="626EC504">
                <wp:simplePos x="0" y="0"/>
                <wp:positionH relativeFrom="page">
                  <wp:posOffset>685800</wp:posOffset>
                </wp:positionH>
                <wp:positionV relativeFrom="page">
                  <wp:posOffset>862330</wp:posOffset>
                </wp:positionV>
                <wp:extent cx="6400800" cy="381000"/>
                <wp:effectExtent l="0" t="0" r="0" b="4445"/>
                <wp:wrapNone/>
                <wp:docPr id="170607164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1358"/>
                          <a:chExt cx="10080" cy="600"/>
                        </a:xfrm>
                      </wpg:grpSpPr>
                      <wps:wsp>
                        <wps:cNvPr id="1816067960" name="Freeform 11"/>
                        <wps:cNvSpPr>
                          <a:spLocks/>
                        </wps:cNvSpPr>
                        <wps:spPr bwMode="auto">
                          <a:xfrm>
                            <a:off x="1080" y="135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1358 1358"/>
                              <a:gd name="T3" fmla="*/ 1358 h 600"/>
                              <a:gd name="T4" fmla="+- 0 11160 1080"/>
                              <a:gd name="T5" fmla="*/ T4 w 10080"/>
                              <a:gd name="T6" fmla="+- 0 1358 1358"/>
                              <a:gd name="T7" fmla="*/ 1358 h 600"/>
                              <a:gd name="T8" fmla="+- 0 11160 1080"/>
                              <a:gd name="T9" fmla="*/ T8 w 10080"/>
                              <a:gd name="T10" fmla="+- 0 1958 1358"/>
                              <a:gd name="T11" fmla="*/ 1958 h 600"/>
                              <a:gd name="T12" fmla="+- 0 1080 1080"/>
                              <a:gd name="T13" fmla="*/ T12 w 10080"/>
                              <a:gd name="T14" fmla="+- 0 1958 1358"/>
                              <a:gd name="T15" fmla="*/ 1958 h 600"/>
                              <a:gd name="T16" fmla="+- 0 1080 1080"/>
                              <a:gd name="T17" fmla="*/ T16 w 10080"/>
                              <a:gd name="T18" fmla="+- 0 1358 1358"/>
                              <a:gd name="T19" fmla="*/ 135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A38413" id="Group 10" o:spid="_x0000_s1026" style="position:absolute;margin-left:54pt;margin-top:67.9pt;width:7in;height:30pt;z-index:-251651072;mso-position-horizontal-relative:page;mso-position-vertical-relative:page" coordorigin="1080,135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">
                <v:shape id="Freeform 11" o:spid="_x0000_s1027" style="position:absolute;left:1080;top:135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" path="m,l10080,r,600l,600,,xe" fillcolor="#3583cc" stroked="f">
                  <v:path arrowok="t" o:connecttype="custom" o:connectlocs="0,1358;10080,1358;10080,1958;0,1958;0,1358" o:connectangles="0,0,0,0,0"/>
                </v:shape>
                <w10:wrap anchorx="page" anchory="page"/>
              </v:group>
            </w:pict>
          </mc:Fallback>
        </mc:AlternateContent>
      </w:r>
    </w:p>
    <w:p w14:paraId="56B6CB6D" w14:textId="77777777" w:rsidR="00F96440" w:rsidRDefault="00F96440">
      <w:pPr>
        <w:spacing w:before="5" w:line="260" w:lineRule="exact"/>
        <w:rPr>
          <w:sz w:val="26"/>
          <w:szCs w:val="26"/>
        </w:rPr>
      </w:pPr>
    </w:p>
    <w:p w14:paraId="3DA70597" w14:textId="77777777" w:rsidR="00F96440" w:rsidRDefault="00082C98">
      <w:pPr>
        <w:spacing w:before="28"/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1</w:t>
      </w:r>
    </w:p>
    <w:p w14:paraId="4B8E4866" w14:textId="77777777" w:rsidR="00F96440" w:rsidRDefault="00F96440">
      <w:pPr>
        <w:spacing w:before="1" w:line="200" w:lineRule="exact"/>
      </w:pPr>
    </w:p>
    <w:p w14:paraId="2C7C4307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1"/>
          <w:sz w:val="21"/>
          <w:szCs w:val="21"/>
        </w:rPr>
        <w:t>e</w:t>
      </w:r>
    </w:p>
    <w:p w14:paraId="36243272" w14:textId="77777777" w:rsidR="00F96440" w:rsidRDefault="00F96440">
      <w:pPr>
        <w:spacing w:before="1" w:line="200" w:lineRule="exact"/>
      </w:pPr>
    </w:p>
    <w:p w14:paraId="25AFFD28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6B8FB4C8" w14:textId="77777777" w:rsidR="00F96440" w:rsidRDefault="00F96440">
      <w:pPr>
        <w:spacing w:before="1" w:line="200" w:lineRule="exact"/>
      </w:pPr>
    </w:p>
    <w:p w14:paraId="031740EA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08"/>
          <w:sz w:val="21"/>
          <w:szCs w:val="21"/>
        </w:rPr>
        <w:t>h</w:t>
      </w:r>
    </w:p>
    <w:p w14:paraId="2E2205FC" w14:textId="77777777" w:rsidR="00F96440" w:rsidRDefault="00F96440">
      <w:pPr>
        <w:spacing w:before="1" w:line="200" w:lineRule="exact"/>
      </w:pPr>
    </w:p>
    <w:p w14:paraId="6A4C5822" w14:textId="77777777" w:rsidR="00F96440" w:rsidRDefault="00082C98">
      <w:pPr>
        <w:spacing w:line="439" w:lineRule="auto"/>
        <w:ind w:left="318" w:right="466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k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w w:val="99"/>
          <w:sz w:val="21"/>
          <w:szCs w:val="21"/>
        </w:rPr>
        <w:t>w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2</w:t>
      </w:r>
    </w:p>
    <w:p w14:paraId="0DDDFB0E" w14:textId="77777777" w:rsidR="00F96440" w:rsidRDefault="00082C98">
      <w:pPr>
        <w:spacing w:before="7" w:line="439" w:lineRule="auto"/>
        <w:ind w:left="318" w:right="3804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3"/>
          <w:w w:val="97"/>
          <w:sz w:val="21"/>
          <w:szCs w:val="21"/>
        </w:rPr>
        <w:t>M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3"/>
          <w:w w:val="97"/>
          <w:sz w:val="21"/>
          <w:szCs w:val="21"/>
        </w:rPr>
        <w:t>b</w:t>
      </w:r>
      <w:r>
        <w:rPr>
          <w:color w:val="333333"/>
          <w:spacing w:val="1"/>
          <w:w w:val="97"/>
          <w:sz w:val="21"/>
          <w:szCs w:val="21"/>
        </w:rPr>
        <w:t>i</w:t>
      </w:r>
      <w:r>
        <w:rPr>
          <w:color w:val="333333"/>
          <w:spacing w:val="-1"/>
          <w:w w:val="97"/>
          <w:sz w:val="21"/>
          <w:szCs w:val="21"/>
        </w:rPr>
        <w:t>l</w:t>
      </w:r>
      <w:r>
        <w:rPr>
          <w:color w:val="333333"/>
          <w:w w:val="97"/>
          <w:sz w:val="21"/>
          <w:szCs w:val="21"/>
        </w:rPr>
        <w:t>e</w:t>
      </w:r>
      <w:r>
        <w:rPr>
          <w:color w:val="333333"/>
          <w:spacing w:val="-4"/>
          <w:w w:val="9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111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H</w:t>
      </w:r>
      <w:r>
        <w:rPr>
          <w:color w:val="333333"/>
          <w:w w:val="83"/>
          <w:sz w:val="21"/>
          <w:szCs w:val="21"/>
        </w:rPr>
        <w:t>TA</w:t>
      </w:r>
      <w:r>
        <w:rPr>
          <w:color w:val="333333"/>
          <w:spacing w:val="3"/>
          <w:w w:val="83"/>
          <w:sz w:val="21"/>
          <w:szCs w:val="21"/>
        </w:rPr>
        <w:t xml:space="preserve"> </w:t>
      </w:r>
      <w:r>
        <w:rPr>
          <w:color w:val="333333"/>
          <w:spacing w:val="2"/>
          <w:w w:val="83"/>
          <w:sz w:val="21"/>
          <w:szCs w:val="21"/>
        </w:rPr>
        <w:t>LL</w:t>
      </w:r>
      <w:r>
        <w:rPr>
          <w:color w:val="333333"/>
          <w:w w:val="83"/>
          <w:sz w:val="21"/>
          <w:szCs w:val="21"/>
        </w:rPr>
        <w:t>C,</w:t>
      </w:r>
      <w:r>
        <w:rPr>
          <w:color w:val="333333"/>
          <w:spacing w:val="4"/>
          <w:w w:val="83"/>
          <w:sz w:val="21"/>
          <w:szCs w:val="21"/>
        </w:rPr>
        <w:t xml:space="preserve"> 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111"/>
          <w:sz w:val="21"/>
          <w:szCs w:val="21"/>
        </w:rPr>
        <w:t>d</w:t>
      </w:r>
    </w:p>
    <w:p w14:paraId="17F4EE61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15"/>
          <w:sz w:val="21"/>
          <w:szCs w:val="21"/>
        </w:rPr>
        <w:t>a</w:t>
      </w:r>
    </w:p>
    <w:p w14:paraId="2A69ABBF" w14:textId="77777777" w:rsidR="00F96440" w:rsidRDefault="00F96440">
      <w:pPr>
        <w:spacing w:before="1" w:line="200" w:lineRule="exact"/>
      </w:pPr>
    </w:p>
    <w:p w14:paraId="32EE942E" w14:textId="77777777" w:rsidR="00F96440" w:rsidRDefault="00082C98">
      <w:pPr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d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</w:p>
    <w:p w14:paraId="05B781BB" w14:textId="77777777" w:rsidR="00F96440" w:rsidRDefault="00F96440">
      <w:pPr>
        <w:spacing w:before="1" w:line="200" w:lineRule="exact"/>
      </w:pPr>
    </w:p>
    <w:p w14:paraId="6BF88E51" w14:textId="77777777" w:rsidR="00F96440" w:rsidRDefault="00082C98">
      <w:pPr>
        <w:spacing w:line="290" w:lineRule="auto"/>
        <w:ind w:left="318" w:right="324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 xml:space="preserve"> 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95"/>
          <w:sz w:val="21"/>
          <w:szCs w:val="21"/>
        </w:rPr>
        <w:t>Ma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w w:val="95"/>
          <w:sz w:val="21"/>
          <w:szCs w:val="21"/>
        </w:rPr>
        <w:t>n</w:t>
      </w:r>
      <w:r>
        <w:rPr>
          <w:color w:val="333333"/>
          <w:spacing w:val="-5"/>
          <w:w w:val="9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397899C9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62B07E46" w14:textId="77777777" w:rsidR="00F96440" w:rsidRDefault="00082C98">
      <w:pPr>
        <w:spacing w:line="290" w:lineRule="auto"/>
        <w:ind w:left="318" w:right="625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 xml:space="preserve">e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98"/>
          <w:sz w:val="21"/>
          <w:szCs w:val="21"/>
        </w:rPr>
        <w:t>G</w:t>
      </w:r>
      <w:r>
        <w:rPr>
          <w:color w:val="333333"/>
          <w:spacing w:val="-1"/>
          <w:w w:val="98"/>
          <w:sz w:val="21"/>
          <w:szCs w:val="21"/>
        </w:rPr>
        <w:t>oogl</w:t>
      </w:r>
      <w:r>
        <w:rPr>
          <w:color w:val="333333"/>
          <w:spacing w:val="1"/>
          <w:w w:val="98"/>
          <w:sz w:val="21"/>
          <w:szCs w:val="21"/>
        </w:rPr>
        <w:t>e+</w:t>
      </w:r>
      <w:r>
        <w:rPr>
          <w:color w:val="333333"/>
          <w:w w:val="98"/>
          <w:sz w:val="21"/>
          <w:szCs w:val="21"/>
        </w:rPr>
        <w:t>.</w:t>
      </w:r>
      <w:r>
        <w:rPr>
          <w:color w:val="333333"/>
          <w:spacing w:val="-5"/>
          <w:w w:val="9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w w:val="138"/>
          <w:sz w:val="21"/>
          <w:szCs w:val="21"/>
        </w:rPr>
        <w:t>'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04"/>
          <w:sz w:val="21"/>
          <w:szCs w:val="21"/>
        </w:rPr>
        <w:t xml:space="preserve">r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.</w:t>
      </w:r>
    </w:p>
    <w:p w14:paraId="27E91D7F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351D515A" w14:textId="77777777" w:rsidR="00F96440" w:rsidRDefault="00082C98">
      <w:pPr>
        <w:spacing w:line="439" w:lineRule="auto"/>
        <w:ind w:left="318" w:right="139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w w:val="95"/>
          <w:sz w:val="21"/>
          <w:szCs w:val="21"/>
        </w:rPr>
        <w:t>f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1"/>
          <w:w w:val="95"/>
          <w:sz w:val="21"/>
          <w:szCs w:val="21"/>
        </w:rPr>
        <w:t>ll</w:t>
      </w:r>
      <w:r>
        <w:rPr>
          <w:color w:val="333333"/>
          <w:spacing w:val="1"/>
          <w:w w:val="95"/>
          <w:sz w:val="21"/>
          <w:szCs w:val="21"/>
        </w:rPr>
        <w:t>i</w:t>
      </w:r>
      <w:r>
        <w:rPr>
          <w:color w:val="333333"/>
          <w:spacing w:val="-2"/>
          <w:w w:val="95"/>
          <w:sz w:val="21"/>
          <w:szCs w:val="21"/>
        </w:rPr>
        <w:t>n</w:t>
      </w:r>
      <w:r>
        <w:rPr>
          <w:color w:val="333333"/>
          <w:w w:val="95"/>
          <w:sz w:val="21"/>
          <w:szCs w:val="21"/>
        </w:rPr>
        <w:t>g</w:t>
      </w:r>
      <w:r>
        <w:rPr>
          <w:color w:val="333333"/>
          <w:spacing w:val="-3"/>
          <w:w w:val="9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w w:val="94"/>
          <w:sz w:val="21"/>
          <w:szCs w:val="21"/>
        </w:rPr>
        <w:t>w</w:t>
      </w:r>
      <w:r>
        <w:rPr>
          <w:color w:val="333333"/>
          <w:spacing w:val="1"/>
          <w:w w:val="94"/>
          <w:sz w:val="21"/>
          <w:szCs w:val="21"/>
        </w:rPr>
        <w:t>i</w:t>
      </w:r>
      <w:r>
        <w:rPr>
          <w:color w:val="333333"/>
          <w:spacing w:val="-1"/>
          <w:w w:val="94"/>
          <w:sz w:val="21"/>
          <w:szCs w:val="21"/>
        </w:rPr>
        <w:t>l</w:t>
      </w:r>
      <w:r>
        <w:rPr>
          <w:color w:val="333333"/>
          <w:w w:val="94"/>
          <w:sz w:val="21"/>
          <w:szCs w:val="21"/>
        </w:rPr>
        <w:t>l</w:t>
      </w:r>
      <w:r>
        <w:rPr>
          <w:color w:val="333333"/>
          <w:spacing w:val="-4"/>
          <w:w w:val="9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4"/>
          <w:sz w:val="21"/>
          <w:szCs w:val="21"/>
        </w:rPr>
        <w:t>r</w:t>
      </w:r>
    </w:p>
    <w:p w14:paraId="40C6B6B9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3"/>
          <w:sz w:val="21"/>
          <w:szCs w:val="21"/>
        </w:rPr>
        <w:t>y</w:t>
      </w:r>
    </w:p>
    <w:p w14:paraId="225CA68F" w14:textId="77777777" w:rsidR="00F96440" w:rsidRDefault="00F96440">
      <w:pPr>
        <w:spacing w:before="1" w:line="200" w:lineRule="exact"/>
      </w:pPr>
    </w:p>
    <w:p w14:paraId="576E7D23" w14:textId="77777777" w:rsidR="00F96440" w:rsidRDefault="00082C98">
      <w:pPr>
        <w:spacing w:line="439" w:lineRule="auto"/>
        <w:ind w:left="318" w:right="285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99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b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go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pacing w:val="-1"/>
          <w:sz w:val="21"/>
          <w:szCs w:val="21"/>
        </w:rPr>
        <w:t>wo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d</w:t>
      </w:r>
      <w:r>
        <w:rPr>
          <w:color w:val="333333"/>
          <w:w w:val="109"/>
          <w:sz w:val="21"/>
          <w:szCs w:val="21"/>
        </w:rPr>
        <w:t>,</w:t>
      </w:r>
      <w:r>
        <w:rPr>
          <w:color w:val="333333"/>
          <w:spacing w:val="-12"/>
          <w:w w:val="109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b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d</w:t>
      </w:r>
      <w:r>
        <w:rPr>
          <w:color w:val="333333"/>
          <w:spacing w:val="3"/>
          <w:w w:val="10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99"/>
          <w:sz w:val="21"/>
          <w:szCs w:val="21"/>
        </w:rPr>
        <w:t>.</w:t>
      </w:r>
    </w:p>
    <w:p w14:paraId="44C3829A" w14:textId="77777777" w:rsidR="00F96440" w:rsidRDefault="00F96440">
      <w:pPr>
        <w:spacing w:line="200" w:lineRule="exact"/>
      </w:pPr>
    </w:p>
    <w:p w14:paraId="1B763473" w14:textId="77777777" w:rsidR="00F96440" w:rsidRDefault="00F96440">
      <w:pPr>
        <w:spacing w:before="13" w:line="260" w:lineRule="exact"/>
        <w:rPr>
          <w:sz w:val="26"/>
          <w:szCs w:val="26"/>
        </w:rPr>
      </w:pPr>
    </w:p>
    <w:p w14:paraId="20C6E5D6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3</w:t>
      </w:r>
    </w:p>
    <w:p w14:paraId="096C1637" w14:textId="77777777" w:rsidR="00F96440" w:rsidRDefault="00F96440">
      <w:pPr>
        <w:spacing w:before="16" w:line="200" w:lineRule="exact"/>
      </w:pPr>
    </w:p>
    <w:p w14:paraId="129CFCCC" w14:textId="77777777" w:rsidR="00F96440" w:rsidRDefault="00082C98">
      <w:pPr>
        <w:ind w:left="318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160" w:header="720" w:footer="720" w:gutter="0"/>
          <w:cols w:space="720"/>
        </w:sect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spacing w:val="2"/>
          <w:w w:val="83"/>
          <w:sz w:val="21"/>
          <w:szCs w:val="21"/>
        </w:rPr>
        <w:t>L</w:t>
      </w:r>
      <w:r>
        <w:rPr>
          <w:color w:val="333333"/>
          <w:w w:val="83"/>
          <w:sz w:val="21"/>
          <w:szCs w:val="21"/>
        </w:rPr>
        <w:t>CUM</w:t>
      </w:r>
      <w:r>
        <w:rPr>
          <w:color w:val="333333"/>
          <w:spacing w:val="-4"/>
          <w:w w:val="83"/>
          <w:sz w:val="21"/>
          <w:szCs w:val="21"/>
        </w:rPr>
        <w:t xml:space="preserve"> </w:t>
      </w:r>
      <w:r>
        <w:rPr>
          <w:color w:val="333333"/>
          <w:spacing w:val="1"/>
          <w:w w:val="83"/>
          <w:sz w:val="21"/>
          <w:szCs w:val="21"/>
        </w:rPr>
        <w:t>F</w:t>
      </w:r>
      <w:r>
        <w:rPr>
          <w:color w:val="333333"/>
          <w:spacing w:val="2"/>
          <w:w w:val="83"/>
          <w:sz w:val="21"/>
          <w:szCs w:val="21"/>
        </w:rPr>
        <w:t>O</w:t>
      </w:r>
      <w:r>
        <w:rPr>
          <w:color w:val="333333"/>
          <w:spacing w:val="-2"/>
          <w:w w:val="83"/>
          <w:sz w:val="21"/>
          <w:szCs w:val="21"/>
        </w:rPr>
        <w:t>R</w:t>
      </w:r>
      <w:r>
        <w:rPr>
          <w:color w:val="333333"/>
          <w:w w:val="83"/>
          <w:sz w:val="21"/>
          <w:szCs w:val="21"/>
        </w:rPr>
        <w:t>UM</w:t>
      </w:r>
      <w:r>
        <w:rPr>
          <w:color w:val="333333"/>
          <w:spacing w:val="28"/>
          <w:w w:val="8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w w:val="88"/>
          <w:sz w:val="21"/>
          <w:szCs w:val="21"/>
        </w:rPr>
        <w:t>E</w:t>
      </w:r>
      <w:r>
        <w:rPr>
          <w:color w:val="333333"/>
          <w:spacing w:val="-1"/>
          <w:w w:val="88"/>
          <w:sz w:val="21"/>
          <w:szCs w:val="21"/>
        </w:rPr>
        <w:t>P</w:t>
      </w:r>
      <w:r>
        <w:rPr>
          <w:color w:val="333333"/>
          <w:spacing w:val="-3"/>
          <w:w w:val="88"/>
          <w:sz w:val="21"/>
          <w:szCs w:val="21"/>
        </w:rPr>
        <w:t>I</w:t>
      </w:r>
      <w:r>
        <w:rPr>
          <w:color w:val="333333"/>
          <w:w w:val="88"/>
          <w:sz w:val="21"/>
          <w:szCs w:val="21"/>
        </w:rPr>
        <w:t>C</w:t>
      </w:r>
      <w:r>
        <w:rPr>
          <w:color w:val="333333"/>
          <w:spacing w:val="3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2B9AD628" w14:textId="77777777" w:rsidR="00F96440" w:rsidRDefault="00082C98">
      <w:pPr>
        <w:spacing w:before="74"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lastRenderedPageBreak/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6E169146" w14:textId="77777777" w:rsidR="00F96440" w:rsidRDefault="00082C98">
      <w:pPr>
        <w:spacing w:before="7" w:line="290" w:lineRule="auto"/>
        <w:ind w:left="118" w:right="760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7"/>
          <w:sz w:val="21"/>
          <w:szCs w:val="21"/>
        </w:rPr>
        <w:t>S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F</w:t>
      </w:r>
      <w:r>
        <w:rPr>
          <w:color w:val="333333"/>
          <w:spacing w:val="1"/>
          <w:w w:val="8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w w:val="88"/>
          <w:sz w:val="21"/>
          <w:szCs w:val="21"/>
        </w:rPr>
        <w:t xml:space="preserve">i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.</w:t>
      </w:r>
    </w:p>
    <w:p w14:paraId="72D014FA" w14:textId="77777777" w:rsidR="00F96440" w:rsidRDefault="00F96440">
      <w:pPr>
        <w:spacing w:line="200" w:lineRule="exact"/>
      </w:pPr>
    </w:p>
    <w:p w14:paraId="33C1A00D" w14:textId="77777777" w:rsidR="00F96440" w:rsidRDefault="00F96440">
      <w:pPr>
        <w:spacing w:line="200" w:lineRule="exact"/>
      </w:pPr>
    </w:p>
    <w:p w14:paraId="2625D57C" w14:textId="77777777" w:rsidR="00F96440" w:rsidRDefault="00F96440">
      <w:pPr>
        <w:spacing w:before="17" w:line="200" w:lineRule="exact"/>
      </w:pPr>
    </w:p>
    <w:p w14:paraId="147BC9D2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w w:val="115"/>
          <w:sz w:val="21"/>
          <w:szCs w:val="21"/>
        </w:rPr>
        <w:t>t</w:t>
      </w:r>
      <w:r>
        <w:rPr>
          <w:b/>
          <w:color w:val="333333"/>
          <w:spacing w:val="-5"/>
          <w:sz w:val="21"/>
          <w:szCs w:val="21"/>
        </w:rPr>
        <w:t xml:space="preserve"> </w:t>
      </w:r>
      <w:r>
        <w:rPr>
          <w:b/>
          <w:color w:val="333333"/>
          <w:w w:val="105"/>
          <w:sz w:val="21"/>
          <w:szCs w:val="21"/>
        </w:rPr>
        <w:t>4</w:t>
      </w:r>
    </w:p>
    <w:p w14:paraId="6BFA339C" w14:textId="77777777" w:rsidR="00F96440" w:rsidRDefault="00F96440">
      <w:pPr>
        <w:spacing w:before="16" w:line="200" w:lineRule="exact"/>
      </w:pPr>
    </w:p>
    <w:p w14:paraId="789ADBF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</w:p>
    <w:p w14:paraId="67F5429C" w14:textId="77777777" w:rsidR="00F96440" w:rsidRDefault="00F96440">
      <w:pPr>
        <w:spacing w:before="1" w:line="200" w:lineRule="exact"/>
      </w:pPr>
    </w:p>
    <w:p w14:paraId="47093735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w w:val="106"/>
          <w:sz w:val="21"/>
          <w:szCs w:val="21"/>
        </w:rPr>
        <w:t>Py</w:t>
      </w:r>
      <w:r>
        <w:rPr>
          <w:color w:val="333333"/>
          <w:spacing w:val="-3"/>
          <w:w w:val="106"/>
          <w:sz w:val="21"/>
          <w:szCs w:val="21"/>
        </w:rPr>
        <w:t>t</w:t>
      </w:r>
      <w:r>
        <w:rPr>
          <w:color w:val="333333"/>
          <w:spacing w:val="-2"/>
          <w:w w:val="106"/>
          <w:sz w:val="21"/>
          <w:szCs w:val="21"/>
        </w:rPr>
        <w:t>h</w:t>
      </w:r>
      <w:r>
        <w:rPr>
          <w:color w:val="333333"/>
          <w:spacing w:val="-1"/>
          <w:w w:val="106"/>
          <w:sz w:val="21"/>
          <w:szCs w:val="21"/>
        </w:rPr>
        <w:t>o</w:t>
      </w:r>
      <w:r>
        <w:rPr>
          <w:color w:val="333333"/>
          <w:w w:val="106"/>
          <w:sz w:val="21"/>
          <w:szCs w:val="21"/>
        </w:rPr>
        <w:t>n</w:t>
      </w:r>
    </w:p>
    <w:p w14:paraId="4797D29B" w14:textId="77777777" w:rsidR="00F96440" w:rsidRDefault="00F96440">
      <w:pPr>
        <w:spacing w:before="1" w:line="200" w:lineRule="exact"/>
      </w:pPr>
    </w:p>
    <w:p w14:paraId="267762CC" w14:textId="77777777" w:rsidR="00F96440" w:rsidRDefault="00082C98">
      <w:pPr>
        <w:spacing w:line="439" w:lineRule="auto"/>
        <w:ind w:left="118" w:right="5259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t                             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4D15E175" w14:textId="77777777" w:rsidR="00F96440" w:rsidRDefault="00082C98">
      <w:pPr>
        <w:spacing w:before="7" w:line="290" w:lineRule="auto"/>
        <w:ind w:left="118" w:right="466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k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z w:val="21"/>
          <w:szCs w:val="21"/>
        </w:rPr>
        <w:t>i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w w:val="84"/>
          <w:sz w:val="21"/>
          <w:szCs w:val="21"/>
        </w:rPr>
        <w:t>S</w:t>
      </w:r>
      <w:r>
        <w:rPr>
          <w:color w:val="333333"/>
          <w:spacing w:val="-3"/>
          <w:w w:val="84"/>
          <w:sz w:val="21"/>
          <w:szCs w:val="21"/>
        </w:rPr>
        <w:t>V</w:t>
      </w:r>
      <w:r>
        <w:rPr>
          <w:color w:val="333333"/>
          <w:w w:val="84"/>
          <w:sz w:val="21"/>
          <w:szCs w:val="21"/>
        </w:rPr>
        <w:t>N</w:t>
      </w:r>
      <w:r>
        <w:rPr>
          <w:color w:val="333333"/>
          <w:spacing w:val="2"/>
          <w:w w:val="8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6"/>
          <w:w w:val="109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>s</w:t>
      </w:r>
    </w:p>
    <w:p w14:paraId="5B772BEE" w14:textId="77777777" w:rsidR="00F96440" w:rsidRDefault="00082C98">
      <w:pPr>
        <w:spacing w:before="2"/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05DD2EEB" w14:textId="77777777" w:rsidR="00F96440" w:rsidRDefault="00F96440">
      <w:pPr>
        <w:spacing w:before="18" w:line="200" w:lineRule="exact"/>
        <w:sectPr w:rsidR="00F96440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660" w:right="960" w:bottom="280" w:left="1360" w:header="0" w:footer="0" w:gutter="0"/>
          <w:cols w:space="720"/>
        </w:sectPr>
      </w:pPr>
    </w:p>
    <w:p w14:paraId="115D9E9A" w14:textId="77777777" w:rsidR="00F96440" w:rsidRDefault="00175B22">
      <w:pPr>
        <w:spacing w:before="39"/>
        <w:ind w:left="118"/>
        <w:rPr>
          <w:sz w:val="23"/>
          <w:szCs w:val="23"/>
        </w:rPr>
      </w:pPr>
      <w:r>
        <w:rPr>
          <w:b/>
          <w:color w:val="3583CC"/>
          <w:spacing w:val="-2"/>
          <w:w w:val="86"/>
          <w:sz w:val="23"/>
          <w:szCs w:val="23"/>
        </w:rPr>
        <w:t>COMPANY NAME</w:t>
      </w:r>
    </w:p>
    <w:p w14:paraId="4F9A3A62" w14:textId="77777777" w:rsidR="00F96440" w:rsidRDefault="00082C98">
      <w:pPr>
        <w:spacing w:before="54"/>
        <w:ind w:left="118" w:right="-39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F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-4"/>
          <w:w w:val="108"/>
          <w:sz w:val="21"/>
          <w:szCs w:val="21"/>
        </w:rPr>
        <w:t>ee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3"/>
          <w:w w:val="102"/>
          <w:sz w:val="21"/>
          <w:szCs w:val="21"/>
        </w:rPr>
        <w:t>r</w:t>
      </w:r>
      <w:r>
        <w:rPr>
          <w:color w:val="333333"/>
          <w:spacing w:val="4"/>
          <w:w w:val="122"/>
          <w:sz w:val="21"/>
          <w:szCs w:val="21"/>
        </w:rPr>
        <w:t>/</w:t>
      </w:r>
      <w:r>
        <w:rPr>
          <w:color w:val="333333"/>
          <w:spacing w:val="-3"/>
          <w:w w:val="82"/>
          <w:sz w:val="21"/>
          <w:szCs w:val="21"/>
        </w:rPr>
        <w:t>C</w:t>
      </w:r>
      <w:r>
        <w:rPr>
          <w:color w:val="333333"/>
          <w:spacing w:val="-3"/>
          <w:w w:val="103"/>
          <w:sz w:val="21"/>
          <w:szCs w:val="21"/>
        </w:rPr>
        <w:t>o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w w:val="89"/>
          <w:sz w:val="21"/>
          <w:szCs w:val="21"/>
        </w:rPr>
        <w:t>l</w:t>
      </w:r>
      <w:r>
        <w:rPr>
          <w:color w:val="333333"/>
          <w:spacing w:val="-1"/>
          <w:w w:val="117"/>
          <w:sz w:val="21"/>
          <w:szCs w:val="21"/>
        </w:rPr>
        <w:t>t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n</w:t>
      </w:r>
      <w:r>
        <w:rPr>
          <w:color w:val="333333"/>
          <w:w w:val="117"/>
          <w:sz w:val="21"/>
          <w:szCs w:val="21"/>
        </w:rPr>
        <w:t>t</w:t>
      </w:r>
    </w:p>
    <w:p w14:paraId="6ABEA388" w14:textId="77777777" w:rsidR="00F96440" w:rsidRDefault="00082C98">
      <w:pPr>
        <w:spacing w:before="51"/>
        <w:ind w:left="118" w:right="-51"/>
        <w:rPr>
          <w:sz w:val="21"/>
          <w:szCs w:val="21"/>
        </w:rPr>
      </w:pP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3"/>
          <w:sz w:val="21"/>
          <w:szCs w:val="21"/>
        </w:rPr>
        <w:t>p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w w:val="116"/>
          <w:sz w:val="21"/>
          <w:szCs w:val="21"/>
        </w:rPr>
        <w:t>e</w:t>
      </w:r>
      <w:r>
        <w:rPr>
          <w:b/>
          <w:color w:val="333333"/>
          <w:spacing w:val="-4"/>
          <w:sz w:val="21"/>
          <w:szCs w:val="21"/>
        </w:rPr>
        <w:t xml:space="preserve"> 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2E9481C2" w14:textId="77777777" w:rsidR="00F96440" w:rsidRDefault="00082C98">
      <w:pPr>
        <w:spacing w:before="28"/>
        <w:ind w:left="413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1242B1CB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056" w:space="5441"/>
            <w:col w:w="2423"/>
          </w:cols>
        </w:sectPr>
      </w:pPr>
      <w:r>
        <w:rPr>
          <w:color w:val="333333"/>
          <w:spacing w:val="2"/>
          <w:sz w:val="21"/>
          <w:szCs w:val="21"/>
        </w:rPr>
        <w:t>J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nu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201</w:t>
      </w:r>
      <w:r>
        <w:rPr>
          <w:color w:val="333333"/>
          <w:w w:val="92"/>
          <w:sz w:val="21"/>
          <w:szCs w:val="21"/>
        </w:rPr>
        <w:t>3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4</w:t>
      </w:r>
    </w:p>
    <w:p w14:paraId="23AB62B5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00F688CF" w14:textId="77777777" w:rsidR="00F96440" w:rsidRDefault="00082C98">
      <w:pPr>
        <w:spacing w:before="28" w:line="290" w:lineRule="auto"/>
        <w:ind w:left="118" w:right="34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w w:val="95"/>
          <w:sz w:val="21"/>
          <w:szCs w:val="21"/>
        </w:rPr>
        <w:t>20</w:t>
      </w:r>
      <w:r>
        <w:rPr>
          <w:color w:val="333333"/>
          <w:w w:val="95"/>
          <w:sz w:val="21"/>
          <w:szCs w:val="21"/>
        </w:rPr>
        <w:t>+</w:t>
      </w:r>
      <w:r>
        <w:rPr>
          <w:color w:val="333333"/>
          <w:spacing w:val="-4"/>
          <w:w w:val="95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c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3"/>
          <w:w w:val="109"/>
          <w:sz w:val="21"/>
          <w:szCs w:val="21"/>
        </w:rPr>
        <w:t>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10"/>
          <w:w w:val="10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a S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10"/>
          <w:sz w:val="21"/>
          <w:szCs w:val="21"/>
        </w:rPr>
        <w:t>q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w w:val="86"/>
          <w:sz w:val="21"/>
          <w:szCs w:val="21"/>
        </w:rPr>
        <w:t>H</w:t>
      </w:r>
      <w:r>
        <w:rPr>
          <w:color w:val="333333"/>
          <w:w w:val="86"/>
          <w:sz w:val="21"/>
          <w:szCs w:val="21"/>
        </w:rPr>
        <w:t>C</w:t>
      </w:r>
      <w:r>
        <w:rPr>
          <w:color w:val="333333"/>
          <w:spacing w:val="3"/>
          <w:w w:val="86"/>
          <w:sz w:val="21"/>
          <w:szCs w:val="21"/>
        </w:rPr>
        <w:t>L</w:t>
      </w:r>
      <w:r>
        <w:rPr>
          <w:color w:val="333333"/>
          <w:w w:val="86"/>
          <w:sz w:val="21"/>
          <w:szCs w:val="21"/>
        </w:rPr>
        <w:t>,</w:t>
      </w:r>
      <w:r>
        <w:rPr>
          <w:color w:val="333333"/>
          <w:spacing w:val="3"/>
          <w:w w:val="86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0CEB1284" w14:textId="77777777" w:rsidR="00F96440" w:rsidRDefault="00F96440">
      <w:pPr>
        <w:spacing w:before="4" w:line="180" w:lineRule="exact"/>
        <w:rPr>
          <w:sz w:val="19"/>
          <w:szCs w:val="19"/>
        </w:rPr>
      </w:pPr>
    </w:p>
    <w:p w14:paraId="313216F7" w14:textId="77777777" w:rsidR="00F96440" w:rsidRDefault="00F96440">
      <w:pPr>
        <w:spacing w:line="200" w:lineRule="exact"/>
      </w:pPr>
    </w:p>
    <w:p w14:paraId="69A7CBDF" w14:textId="77777777" w:rsidR="00F96440" w:rsidRDefault="00F96440">
      <w:pPr>
        <w:spacing w:line="200" w:lineRule="exact"/>
      </w:pPr>
    </w:p>
    <w:p w14:paraId="65450CCD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sz w:val="21"/>
          <w:szCs w:val="21"/>
        </w:rPr>
        <w:t>F</w:t>
      </w:r>
      <w:r>
        <w:rPr>
          <w:b/>
          <w:color w:val="333333"/>
          <w:spacing w:val="-1"/>
          <w:sz w:val="21"/>
          <w:szCs w:val="21"/>
        </w:rPr>
        <w:t>r</w:t>
      </w:r>
      <w:r>
        <w:rPr>
          <w:b/>
          <w:color w:val="333333"/>
          <w:spacing w:val="4"/>
          <w:sz w:val="21"/>
          <w:szCs w:val="21"/>
        </w:rPr>
        <w:t>ee</w:t>
      </w:r>
      <w:r>
        <w:rPr>
          <w:b/>
          <w:color w:val="333333"/>
          <w:sz w:val="21"/>
          <w:szCs w:val="21"/>
        </w:rPr>
        <w:t>lan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e</w:t>
      </w:r>
      <w:r>
        <w:rPr>
          <w:b/>
          <w:color w:val="333333"/>
          <w:spacing w:val="26"/>
          <w:sz w:val="21"/>
          <w:szCs w:val="21"/>
        </w:rPr>
        <w:t xml:space="preserve"> 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2"/>
          <w:w w:val="83"/>
          <w:sz w:val="21"/>
          <w:szCs w:val="21"/>
        </w:rPr>
        <w:t>j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-3"/>
          <w:w w:val="113"/>
          <w:sz w:val="21"/>
          <w:szCs w:val="21"/>
        </w:rPr>
        <w:t>s</w:t>
      </w:r>
      <w:r>
        <w:rPr>
          <w:b/>
          <w:color w:val="333333"/>
          <w:w w:val="90"/>
          <w:sz w:val="21"/>
          <w:szCs w:val="21"/>
        </w:rPr>
        <w:t>:</w:t>
      </w:r>
    </w:p>
    <w:p w14:paraId="25091474" w14:textId="77777777" w:rsidR="00F96440" w:rsidRDefault="00F96440">
      <w:pPr>
        <w:spacing w:before="1" w:line="200" w:lineRule="exact"/>
      </w:pPr>
    </w:p>
    <w:p w14:paraId="686262E8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 xml:space="preserve"> 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2"/>
          <w:sz w:val="21"/>
          <w:szCs w:val="21"/>
        </w:rPr>
        <w:t>c</w:t>
      </w:r>
    </w:p>
    <w:p w14:paraId="21794409" w14:textId="77777777" w:rsidR="00F96440" w:rsidRDefault="00F96440">
      <w:pPr>
        <w:spacing w:line="200" w:lineRule="exact"/>
      </w:pPr>
    </w:p>
    <w:p w14:paraId="4433DA5F" w14:textId="77777777" w:rsidR="00F96440" w:rsidRDefault="00F96440">
      <w:pPr>
        <w:spacing w:line="200" w:lineRule="exact"/>
      </w:pPr>
    </w:p>
    <w:p w14:paraId="144D44D5" w14:textId="77777777" w:rsidR="00F96440" w:rsidRDefault="00F96440">
      <w:pPr>
        <w:spacing w:line="260" w:lineRule="exact"/>
        <w:rPr>
          <w:sz w:val="26"/>
          <w:szCs w:val="26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</w:p>
    <w:p w14:paraId="73565C71" w14:textId="77777777" w:rsidR="00F96440" w:rsidRDefault="00175B22">
      <w:pPr>
        <w:spacing w:before="39"/>
        <w:ind w:left="118" w:right="-56"/>
        <w:rPr>
          <w:sz w:val="23"/>
          <w:szCs w:val="23"/>
        </w:rPr>
      </w:pPr>
      <w:r>
        <w:rPr>
          <w:b/>
          <w:color w:val="3583CC"/>
          <w:spacing w:val="2"/>
          <w:w w:val="82"/>
          <w:sz w:val="23"/>
          <w:szCs w:val="23"/>
        </w:rPr>
        <w:t>COMPANY NAME</w:t>
      </w:r>
    </w:p>
    <w:p w14:paraId="53255CAD" w14:textId="77777777" w:rsidR="00F96440" w:rsidRDefault="00082C98">
      <w:pPr>
        <w:spacing w:before="54"/>
        <w:ind w:left="118"/>
        <w:rPr>
          <w:sz w:val="21"/>
          <w:szCs w:val="21"/>
        </w:rPr>
      </w:pPr>
      <w:r>
        <w:rPr>
          <w:color w:val="333333"/>
          <w:spacing w:val="-2"/>
          <w:w w:val="98"/>
          <w:sz w:val="21"/>
          <w:szCs w:val="21"/>
        </w:rPr>
        <w:t>T</w:t>
      </w:r>
      <w:r>
        <w:rPr>
          <w:color w:val="333333"/>
          <w:spacing w:val="-4"/>
          <w:w w:val="9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4"/>
          <w:w w:val="98"/>
          <w:sz w:val="21"/>
          <w:szCs w:val="21"/>
        </w:rPr>
        <w:t>h</w:t>
      </w:r>
      <w:r>
        <w:rPr>
          <w:color w:val="333333"/>
          <w:spacing w:val="2"/>
          <w:w w:val="98"/>
          <w:sz w:val="21"/>
          <w:szCs w:val="21"/>
        </w:rPr>
        <w:t>n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w w:val="98"/>
          <w:sz w:val="21"/>
          <w:szCs w:val="21"/>
        </w:rPr>
        <w:t>l</w:t>
      </w:r>
      <w:r>
        <w:rPr>
          <w:color w:val="333333"/>
          <w:spacing w:val="-3"/>
          <w:w w:val="98"/>
          <w:sz w:val="21"/>
          <w:szCs w:val="21"/>
        </w:rPr>
        <w:t>o</w:t>
      </w:r>
      <w:r>
        <w:rPr>
          <w:color w:val="333333"/>
          <w:spacing w:val="1"/>
          <w:w w:val="98"/>
          <w:sz w:val="21"/>
          <w:szCs w:val="21"/>
        </w:rPr>
        <w:t>g</w:t>
      </w:r>
      <w:r>
        <w:rPr>
          <w:color w:val="333333"/>
          <w:w w:val="98"/>
          <w:sz w:val="21"/>
          <w:szCs w:val="21"/>
        </w:rPr>
        <w:t>y</w:t>
      </w:r>
      <w:r>
        <w:rPr>
          <w:color w:val="333333"/>
          <w:spacing w:val="-4"/>
          <w:w w:val="98"/>
          <w:sz w:val="21"/>
          <w:szCs w:val="21"/>
        </w:rPr>
        <w:t xml:space="preserve"> </w:t>
      </w:r>
      <w:r>
        <w:rPr>
          <w:color w:val="333333"/>
          <w:w w:val="75"/>
          <w:sz w:val="21"/>
          <w:szCs w:val="21"/>
        </w:rPr>
        <w:t>L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21"/>
          <w:sz w:val="21"/>
          <w:szCs w:val="21"/>
        </w:rPr>
        <w:t>a</w:t>
      </w:r>
      <w:r>
        <w:rPr>
          <w:color w:val="333333"/>
          <w:w w:val="107"/>
          <w:sz w:val="21"/>
          <w:szCs w:val="21"/>
        </w:rPr>
        <w:t>d</w:t>
      </w:r>
    </w:p>
    <w:p w14:paraId="5B613BFA" w14:textId="77777777" w:rsidR="00F96440" w:rsidRDefault="00082C98">
      <w:pPr>
        <w:spacing w:before="28"/>
        <w:ind w:left="555"/>
        <w:rPr>
          <w:sz w:val="21"/>
          <w:szCs w:val="21"/>
        </w:rPr>
      </w:pPr>
      <w:r>
        <w:br w:type="column"/>
      </w: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2"/>
          <w:w w:val="80"/>
          <w:sz w:val="21"/>
          <w:szCs w:val="21"/>
        </w:rPr>
        <w:t>K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15"/>
          <w:sz w:val="21"/>
          <w:szCs w:val="21"/>
        </w:rPr>
        <w:t>a</w:t>
      </w:r>
    </w:p>
    <w:p w14:paraId="3C46CB93" w14:textId="77777777" w:rsidR="00F96440" w:rsidRDefault="00082C98">
      <w:pPr>
        <w:spacing w:before="51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num="2" w:space="720" w:equalWidth="0">
            <w:col w:w="2794" w:space="4561"/>
            <w:col w:w="2565"/>
          </w:cols>
        </w:sectPr>
      </w:pPr>
      <w:r>
        <w:rPr>
          <w:color w:val="333333"/>
          <w:spacing w:val="-2"/>
          <w:w w:val="70"/>
          <w:sz w:val="21"/>
          <w:szCs w:val="21"/>
        </w:rPr>
        <w:t>A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1"/>
          <w:w w:val="106"/>
          <w:sz w:val="21"/>
          <w:szCs w:val="21"/>
        </w:rPr>
        <w:t>g</w:t>
      </w:r>
      <w:r>
        <w:rPr>
          <w:color w:val="333333"/>
          <w:spacing w:val="2"/>
          <w:w w:val="105"/>
          <w:sz w:val="21"/>
          <w:szCs w:val="21"/>
        </w:rPr>
        <w:t>u</w:t>
      </w:r>
      <w:r>
        <w:rPr>
          <w:color w:val="333333"/>
          <w:spacing w:val="-2"/>
          <w:w w:val="103"/>
          <w:sz w:val="21"/>
          <w:szCs w:val="21"/>
        </w:rPr>
        <w:t>s</w:t>
      </w:r>
      <w:r>
        <w:rPr>
          <w:color w:val="333333"/>
          <w:w w:val="117"/>
          <w:sz w:val="21"/>
          <w:szCs w:val="21"/>
        </w:rPr>
        <w:t>t</w:t>
      </w:r>
      <w:r>
        <w:rPr>
          <w:color w:val="333333"/>
          <w:spacing w:val="-16"/>
          <w:sz w:val="21"/>
          <w:szCs w:val="21"/>
        </w:rPr>
        <w:t xml:space="preserve"> </w:t>
      </w:r>
      <w:r>
        <w:rPr>
          <w:color w:val="333333"/>
          <w:spacing w:val="-3"/>
          <w:w w:val="92"/>
          <w:sz w:val="21"/>
          <w:szCs w:val="21"/>
        </w:rPr>
        <w:t>200</w:t>
      </w:r>
      <w:r>
        <w:rPr>
          <w:color w:val="333333"/>
          <w:w w:val="92"/>
          <w:sz w:val="21"/>
          <w:szCs w:val="21"/>
        </w:rPr>
        <w:t>6</w:t>
      </w:r>
      <w:r>
        <w:rPr>
          <w:color w:val="333333"/>
          <w:spacing w:val="2"/>
          <w:w w:val="92"/>
          <w:sz w:val="21"/>
          <w:szCs w:val="21"/>
        </w:rPr>
        <w:t xml:space="preserve"> </w:t>
      </w:r>
      <w:r>
        <w:rPr>
          <w:color w:val="333333"/>
          <w:w w:val="92"/>
          <w:sz w:val="21"/>
          <w:szCs w:val="21"/>
        </w:rPr>
        <w:t>-</w:t>
      </w:r>
      <w:r>
        <w:rPr>
          <w:color w:val="333333"/>
          <w:spacing w:val="-16"/>
          <w:w w:val="92"/>
          <w:sz w:val="21"/>
          <w:szCs w:val="21"/>
        </w:rPr>
        <w:t xml:space="preserve"> </w:t>
      </w:r>
      <w:r>
        <w:rPr>
          <w:color w:val="333333"/>
          <w:spacing w:val="3"/>
          <w:w w:val="81"/>
          <w:sz w:val="21"/>
          <w:szCs w:val="21"/>
        </w:rPr>
        <w:t>D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1"/>
          <w:w w:val="98"/>
          <w:sz w:val="21"/>
          <w:szCs w:val="21"/>
        </w:rPr>
        <w:t>c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spacing w:val="-3"/>
          <w:w w:val="102"/>
          <w:sz w:val="21"/>
          <w:szCs w:val="21"/>
        </w:rPr>
        <w:t>m</w:t>
      </w:r>
      <w:r>
        <w:rPr>
          <w:color w:val="333333"/>
          <w:w w:val="107"/>
          <w:sz w:val="21"/>
          <w:szCs w:val="21"/>
        </w:rPr>
        <w:t>b</w:t>
      </w:r>
      <w:r>
        <w:rPr>
          <w:color w:val="333333"/>
          <w:spacing w:val="-4"/>
          <w:w w:val="108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r</w:t>
      </w:r>
      <w:r>
        <w:rPr>
          <w:color w:val="333333"/>
          <w:spacing w:val="-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201</w:t>
      </w:r>
      <w:r>
        <w:rPr>
          <w:color w:val="333333"/>
          <w:sz w:val="21"/>
          <w:szCs w:val="21"/>
        </w:rPr>
        <w:t>2</w:t>
      </w:r>
    </w:p>
    <w:p w14:paraId="02FC9382" w14:textId="77777777" w:rsidR="00F96440" w:rsidRDefault="00F96440">
      <w:pPr>
        <w:spacing w:before="3" w:line="160" w:lineRule="exact"/>
        <w:rPr>
          <w:sz w:val="17"/>
          <w:szCs w:val="17"/>
        </w:rPr>
      </w:pPr>
    </w:p>
    <w:p w14:paraId="2EB3922F" w14:textId="77777777" w:rsidR="00F96440" w:rsidRDefault="00082C98">
      <w:pPr>
        <w:spacing w:before="28"/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 xml:space="preserve">e                                </w:t>
      </w:r>
      <w:r>
        <w:rPr>
          <w:color w:val="333333"/>
          <w:spacing w:val="18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b/>
          <w:color w:val="333333"/>
          <w:spacing w:val="-2"/>
          <w:w w:val="82"/>
          <w:sz w:val="21"/>
          <w:szCs w:val="21"/>
        </w:rPr>
        <w:t>JI</w:t>
      </w:r>
      <w:r>
        <w:rPr>
          <w:b/>
          <w:color w:val="333333"/>
          <w:spacing w:val="2"/>
          <w:w w:val="82"/>
          <w:sz w:val="21"/>
          <w:szCs w:val="21"/>
        </w:rPr>
        <w:t>V</w:t>
      </w:r>
      <w:r>
        <w:rPr>
          <w:b/>
          <w:color w:val="333333"/>
          <w:w w:val="82"/>
          <w:sz w:val="21"/>
          <w:szCs w:val="21"/>
        </w:rPr>
        <w:t>A</w:t>
      </w:r>
      <w:r>
        <w:rPr>
          <w:b/>
          <w:color w:val="333333"/>
          <w:spacing w:val="5"/>
          <w:w w:val="82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(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w w:val="87"/>
          <w:sz w:val="21"/>
          <w:szCs w:val="21"/>
        </w:rPr>
        <w:t>P</w:t>
      </w:r>
      <w:r>
        <w:rPr>
          <w:b/>
          <w:color w:val="333333"/>
          <w:spacing w:val="-2"/>
          <w:w w:val="87"/>
          <w:sz w:val="21"/>
          <w:szCs w:val="21"/>
        </w:rPr>
        <w:t>R</w:t>
      </w:r>
      <w:r>
        <w:rPr>
          <w:b/>
          <w:color w:val="333333"/>
          <w:spacing w:val="-1"/>
          <w:w w:val="87"/>
          <w:sz w:val="21"/>
          <w:szCs w:val="21"/>
        </w:rPr>
        <w:t>O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3"/>
          <w:w w:val="87"/>
          <w:sz w:val="21"/>
          <w:szCs w:val="21"/>
        </w:rPr>
        <w:t>U</w:t>
      </w:r>
      <w:r>
        <w:rPr>
          <w:b/>
          <w:color w:val="333333"/>
          <w:spacing w:val="-2"/>
          <w:w w:val="87"/>
          <w:sz w:val="21"/>
          <w:szCs w:val="21"/>
        </w:rPr>
        <w:t>C</w:t>
      </w:r>
      <w:r>
        <w:rPr>
          <w:b/>
          <w:color w:val="333333"/>
          <w:w w:val="87"/>
          <w:sz w:val="21"/>
          <w:szCs w:val="21"/>
        </w:rPr>
        <w:t>T</w:t>
      </w:r>
      <w:r>
        <w:rPr>
          <w:b/>
          <w:color w:val="333333"/>
          <w:spacing w:val="8"/>
          <w:w w:val="87"/>
          <w:sz w:val="21"/>
          <w:szCs w:val="21"/>
        </w:rPr>
        <w:t xml:space="preserve"> </w:t>
      </w:r>
      <w:r>
        <w:rPr>
          <w:b/>
          <w:color w:val="333333"/>
          <w:spacing w:val="2"/>
          <w:w w:val="87"/>
          <w:sz w:val="21"/>
          <w:szCs w:val="21"/>
        </w:rPr>
        <w:t>D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77"/>
          <w:sz w:val="21"/>
          <w:szCs w:val="21"/>
        </w:rPr>
        <w:t>V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103"/>
          <w:sz w:val="21"/>
          <w:szCs w:val="21"/>
        </w:rPr>
        <w:t>)</w:t>
      </w:r>
    </w:p>
    <w:p w14:paraId="39FBD225" w14:textId="77777777" w:rsidR="00F96440" w:rsidRDefault="00F96440">
      <w:pPr>
        <w:spacing w:before="1" w:line="200" w:lineRule="exact"/>
      </w:pPr>
    </w:p>
    <w:p w14:paraId="0CB9A159" w14:textId="77777777" w:rsidR="00F96440" w:rsidRDefault="00082C98">
      <w:pPr>
        <w:spacing w:line="439" w:lineRule="auto"/>
        <w:ind w:left="118" w:right="3549"/>
        <w:rPr>
          <w:sz w:val="21"/>
          <w:szCs w:val="21"/>
        </w:rPr>
      </w:pP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e                           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: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2"/>
          <w:w w:val="102"/>
          <w:sz w:val="21"/>
          <w:szCs w:val="21"/>
        </w:rPr>
        <w:t>D</w:t>
      </w:r>
      <w:r>
        <w:rPr>
          <w:color w:val="333333"/>
          <w:spacing w:val="1"/>
          <w:w w:val="102"/>
          <w:sz w:val="21"/>
          <w:szCs w:val="21"/>
        </w:rPr>
        <w:t>j</w:t>
      </w:r>
      <w:r>
        <w:rPr>
          <w:color w:val="333333"/>
          <w:spacing w:val="-3"/>
          <w:w w:val="102"/>
          <w:sz w:val="21"/>
          <w:szCs w:val="21"/>
        </w:rPr>
        <w:t>a</w:t>
      </w:r>
      <w:r>
        <w:rPr>
          <w:color w:val="333333"/>
          <w:spacing w:val="-2"/>
          <w:w w:val="102"/>
          <w:sz w:val="21"/>
          <w:szCs w:val="21"/>
        </w:rPr>
        <w:t>n</w:t>
      </w:r>
      <w:r>
        <w:rPr>
          <w:color w:val="333333"/>
          <w:spacing w:val="-1"/>
          <w:w w:val="102"/>
          <w:sz w:val="21"/>
          <w:szCs w:val="21"/>
        </w:rPr>
        <w:t>go</w:t>
      </w:r>
      <w:r>
        <w:rPr>
          <w:color w:val="333333"/>
          <w:spacing w:val="2"/>
          <w:w w:val="102"/>
          <w:sz w:val="21"/>
          <w:szCs w:val="21"/>
        </w:rPr>
        <w:t>/</w:t>
      </w:r>
      <w:r>
        <w:rPr>
          <w:color w:val="333333"/>
          <w:spacing w:val="-1"/>
          <w:w w:val="102"/>
          <w:sz w:val="21"/>
          <w:szCs w:val="21"/>
        </w:rPr>
        <w:t>Zo</w:t>
      </w:r>
      <w:r>
        <w:rPr>
          <w:color w:val="333333"/>
          <w:spacing w:val="3"/>
          <w:w w:val="102"/>
          <w:sz w:val="21"/>
          <w:szCs w:val="21"/>
        </w:rPr>
        <w:t>p</w:t>
      </w:r>
      <w:r>
        <w:rPr>
          <w:color w:val="333333"/>
          <w:spacing w:val="1"/>
          <w:w w:val="102"/>
          <w:sz w:val="21"/>
          <w:szCs w:val="21"/>
        </w:rPr>
        <w:t>e</w:t>
      </w:r>
      <w:r>
        <w:rPr>
          <w:color w:val="333333"/>
          <w:w w:val="102"/>
          <w:sz w:val="21"/>
          <w:szCs w:val="21"/>
        </w:rPr>
        <w:t>,</w:t>
      </w:r>
      <w:r>
        <w:rPr>
          <w:color w:val="333333"/>
          <w:spacing w:val="1"/>
          <w:w w:val="10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w w:val="87"/>
          <w:sz w:val="21"/>
          <w:szCs w:val="21"/>
        </w:rPr>
        <w:t>T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w w:val="71"/>
          <w:sz w:val="21"/>
          <w:szCs w:val="21"/>
        </w:rPr>
        <w:t>X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3"/>
          <w:w w:val="79"/>
          <w:sz w:val="21"/>
          <w:szCs w:val="21"/>
        </w:rPr>
        <w:t>L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>b</w:t>
      </w:r>
      <w:r>
        <w:rPr>
          <w:color w:val="333333"/>
          <w:spacing w:val="-2"/>
          <w:w w:val="97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486F86E2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89"/>
          <w:sz w:val="21"/>
          <w:szCs w:val="21"/>
        </w:rPr>
        <w:t>:</w:t>
      </w:r>
    </w:p>
    <w:p w14:paraId="799664BD" w14:textId="77777777" w:rsidR="00F96440" w:rsidRDefault="00F96440">
      <w:pPr>
        <w:spacing w:before="1" w:line="200" w:lineRule="exact"/>
      </w:pPr>
    </w:p>
    <w:p w14:paraId="19A3A24B" w14:textId="77777777" w:rsidR="00F96440" w:rsidRDefault="00082C98">
      <w:pPr>
        <w:spacing w:line="439" w:lineRule="auto"/>
        <w:ind w:left="118" w:right="1104"/>
        <w:rPr>
          <w:sz w:val="21"/>
          <w:szCs w:val="21"/>
        </w:rPr>
      </w:pP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09"/>
          <w:sz w:val="21"/>
          <w:szCs w:val="21"/>
        </w:rPr>
        <w:t>a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m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9"/>
          <w:sz w:val="21"/>
          <w:szCs w:val="21"/>
        </w:rPr>
        <w:t>t</w:t>
      </w:r>
      <w:r>
        <w:rPr>
          <w:color w:val="333333"/>
          <w:spacing w:val="-11"/>
          <w:w w:val="109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w w:val="89"/>
          <w:sz w:val="21"/>
          <w:szCs w:val="21"/>
        </w:rPr>
        <w:t xml:space="preserve">: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iz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n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3595E5FF" w14:textId="77777777" w:rsidR="00F96440" w:rsidRDefault="00082C98">
      <w:pPr>
        <w:spacing w:before="7" w:line="439" w:lineRule="auto"/>
        <w:ind w:left="118" w:right="6703"/>
        <w:rPr>
          <w:sz w:val="21"/>
          <w:szCs w:val="21"/>
        </w:rPr>
        <w:sectPr w:rsidR="00F96440">
          <w:type w:val="continuous"/>
          <w:pgSz w:w="12240" w:h="15840"/>
          <w:pgMar w:top="720" w:right="960" w:bottom="280" w:left="1360" w:header="720" w:footer="720" w:gutter="0"/>
          <w:cols w:space="720"/>
        </w:sectPr>
      </w:pPr>
      <w:r>
        <w:rPr>
          <w:color w:val="333333"/>
          <w:w w:val="99"/>
          <w:sz w:val="21"/>
          <w:szCs w:val="21"/>
        </w:rPr>
        <w:t>W</w:t>
      </w:r>
      <w:r>
        <w:rPr>
          <w:color w:val="333333"/>
          <w:spacing w:val="1"/>
          <w:w w:val="99"/>
          <w:sz w:val="21"/>
          <w:szCs w:val="21"/>
        </w:rPr>
        <w:t>e</w:t>
      </w:r>
      <w:r>
        <w:rPr>
          <w:color w:val="333333"/>
          <w:spacing w:val="-1"/>
          <w:w w:val="99"/>
          <w:sz w:val="21"/>
          <w:szCs w:val="21"/>
        </w:rPr>
        <w:t>ll</w:t>
      </w:r>
      <w:r>
        <w:rPr>
          <w:color w:val="333333"/>
          <w:spacing w:val="-2"/>
          <w:w w:val="99"/>
          <w:sz w:val="21"/>
          <w:szCs w:val="21"/>
        </w:rPr>
        <w:t>n</w:t>
      </w:r>
      <w:r>
        <w:rPr>
          <w:color w:val="333333"/>
          <w:spacing w:val="1"/>
          <w:w w:val="99"/>
          <w:sz w:val="21"/>
          <w:szCs w:val="21"/>
        </w:rPr>
        <w:t>e</w:t>
      </w:r>
      <w:r>
        <w:rPr>
          <w:color w:val="333333"/>
          <w:spacing w:val="2"/>
          <w:w w:val="99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s</w:t>
      </w:r>
      <w:r>
        <w:rPr>
          <w:color w:val="333333"/>
          <w:spacing w:val="2"/>
          <w:w w:val="9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x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85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52A53DCE" w14:textId="77777777" w:rsidR="00F96440" w:rsidRDefault="00082C98">
      <w:pPr>
        <w:spacing w:before="69" w:line="439" w:lineRule="auto"/>
        <w:ind w:left="118" w:right="7341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lastRenderedPageBreak/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4"/>
          <w:sz w:val="21"/>
          <w:szCs w:val="21"/>
        </w:rPr>
        <w:t>r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3"/>
          <w:sz w:val="21"/>
          <w:szCs w:val="21"/>
        </w:rPr>
        <w:t>Q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w</w:t>
      </w:r>
    </w:p>
    <w:p w14:paraId="2840DD55" w14:textId="77777777" w:rsidR="00F96440" w:rsidRDefault="00082C98">
      <w:pPr>
        <w:spacing w:before="7" w:line="290" w:lineRule="auto"/>
        <w:ind w:left="118" w:right="132"/>
        <w:rPr>
          <w:sz w:val="21"/>
          <w:szCs w:val="21"/>
        </w:rPr>
      </w:pP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flo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-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1"/>
          <w:sz w:val="21"/>
          <w:szCs w:val="21"/>
        </w:rPr>
        <w:t>oo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ee</w:t>
      </w:r>
      <w:r>
        <w:rPr>
          <w:color w:val="333333"/>
          <w:sz w:val="21"/>
          <w:szCs w:val="21"/>
        </w:rPr>
        <w:t xml:space="preserve">n  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-2"/>
          <w:w w:val="107"/>
          <w:sz w:val="21"/>
          <w:szCs w:val="21"/>
        </w:rPr>
        <w:t>m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2"/>
          <w:w w:val="107"/>
          <w:sz w:val="21"/>
          <w:szCs w:val="21"/>
        </w:rPr>
        <w:t>n</w:t>
      </w:r>
      <w:r>
        <w:rPr>
          <w:color w:val="333333"/>
          <w:spacing w:val="-3"/>
          <w:w w:val="107"/>
          <w:sz w:val="21"/>
          <w:szCs w:val="21"/>
        </w:rPr>
        <w:t>a</w:t>
      </w:r>
      <w:r>
        <w:rPr>
          <w:color w:val="333333"/>
          <w:spacing w:val="-1"/>
          <w:w w:val="107"/>
          <w:sz w:val="21"/>
          <w:szCs w:val="21"/>
        </w:rPr>
        <w:t>g</w:t>
      </w:r>
      <w:r>
        <w:rPr>
          <w:color w:val="333333"/>
          <w:spacing w:val="1"/>
          <w:w w:val="107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rs</w:t>
      </w:r>
      <w:r>
        <w:rPr>
          <w:color w:val="333333"/>
          <w:w w:val="107"/>
          <w:sz w:val="21"/>
          <w:szCs w:val="21"/>
        </w:rPr>
        <w:t>,</w:t>
      </w:r>
      <w:r>
        <w:rPr>
          <w:color w:val="333333"/>
          <w:spacing w:val="-5"/>
          <w:w w:val="10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 xml:space="preserve">, 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5B77C305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1C81790D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w w:val="75"/>
          <w:sz w:val="21"/>
          <w:szCs w:val="21"/>
        </w:rPr>
        <w:t>A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w w:val="103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22"/>
          <w:sz w:val="21"/>
          <w:szCs w:val="21"/>
        </w:rPr>
        <w:t>t</w:t>
      </w:r>
    </w:p>
    <w:p w14:paraId="2E0DA038" w14:textId="77777777" w:rsidR="00F96440" w:rsidRDefault="00F96440">
      <w:pPr>
        <w:spacing w:before="1" w:line="200" w:lineRule="exact"/>
      </w:pPr>
    </w:p>
    <w:p w14:paraId="5BC85C88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2"/>
          <w:w w:val="88"/>
          <w:sz w:val="21"/>
          <w:szCs w:val="21"/>
        </w:rPr>
        <w:t>RR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SS</w:t>
      </w:r>
      <w:r>
        <w:rPr>
          <w:b/>
          <w:color w:val="333333"/>
          <w:w w:val="88"/>
          <w:sz w:val="21"/>
          <w:szCs w:val="21"/>
        </w:rPr>
        <w:t>P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2"/>
          <w:w w:val="88"/>
          <w:sz w:val="21"/>
          <w:szCs w:val="21"/>
        </w:rPr>
        <w:t>D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spacing w:val="3"/>
          <w:w w:val="88"/>
          <w:sz w:val="21"/>
          <w:szCs w:val="21"/>
        </w:rPr>
        <w:t>N</w:t>
      </w:r>
      <w:r>
        <w:rPr>
          <w:b/>
          <w:color w:val="333333"/>
          <w:spacing w:val="-2"/>
          <w:w w:val="88"/>
          <w:sz w:val="21"/>
          <w:szCs w:val="21"/>
        </w:rPr>
        <w:t>C</w:t>
      </w:r>
      <w:r>
        <w:rPr>
          <w:b/>
          <w:color w:val="333333"/>
          <w:spacing w:val="-3"/>
          <w:w w:val="88"/>
          <w:sz w:val="21"/>
          <w:szCs w:val="21"/>
        </w:rPr>
        <w:t>E</w:t>
      </w:r>
      <w:r>
        <w:rPr>
          <w:b/>
          <w:color w:val="333333"/>
          <w:w w:val="88"/>
          <w:sz w:val="21"/>
          <w:szCs w:val="21"/>
        </w:rPr>
        <w:t>(</w:t>
      </w:r>
      <w:r>
        <w:rPr>
          <w:b/>
          <w:color w:val="333333"/>
          <w:spacing w:val="5"/>
          <w:w w:val="8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r</w:t>
      </w:r>
      <w:r>
        <w:rPr>
          <w:b/>
          <w:color w:val="333333"/>
          <w:spacing w:val="-8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No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f</w:t>
      </w:r>
      <w:r>
        <w:rPr>
          <w:b/>
          <w:color w:val="333333"/>
          <w:spacing w:val="2"/>
          <w:sz w:val="21"/>
          <w:szCs w:val="21"/>
        </w:rPr>
        <w:t>i</w:t>
      </w:r>
      <w:r>
        <w:rPr>
          <w:b/>
          <w:color w:val="333333"/>
          <w:spacing w:val="-1"/>
          <w:sz w:val="21"/>
          <w:szCs w:val="21"/>
        </w:rPr>
        <w:t>c</w:t>
      </w:r>
      <w:r>
        <w:rPr>
          <w:b/>
          <w:color w:val="333333"/>
          <w:sz w:val="21"/>
          <w:szCs w:val="21"/>
        </w:rPr>
        <w:t>a</w:t>
      </w:r>
      <w:r>
        <w:rPr>
          <w:b/>
          <w:color w:val="333333"/>
          <w:spacing w:val="2"/>
          <w:sz w:val="21"/>
          <w:szCs w:val="21"/>
        </w:rPr>
        <w:t>ti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37"/>
          <w:sz w:val="21"/>
          <w:szCs w:val="21"/>
        </w:rPr>
        <w:t xml:space="preserve"> </w:t>
      </w:r>
      <w:r>
        <w:rPr>
          <w:b/>
          <w:color w:val="333333"/>
          <w:sz w:val="21"/>
          <w:szCs w:val="21"/>
        </w:rPr>
        <w:t>)</w:t>
      </w:r>
      <w:r>
        <w:rPr>
          <w:b/>
          <w:color w:val="333333"/>
          <w:spacing w:val="-3"/>
          <w:sz w:val="21"/>
          <w:szCs w:val="21"/>
        </w:rPr>
        <w:t xml:space="preserve"> 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spacing w:val="1"/>
          <w:w w:val="82"/>
          <w:sz w:val="21"/>
          <w:szCs w:val="21"/>
        </w:rPr>
        <w:t>G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92"/>
          <w:sz w:val="21"/>
          <w:szCs w:val="21"/>
        </w:rPr>
        <w:t>N</w:t>
      </w:r>
      <w:r>
        <w:rPr>
          <w:b/>
          <w:color w:val="333333"/>
          <w:w w:val="82"/>
          <w:sz w:val="21"/>
          <w:szCs w:val="21"/>
        </w:rPr>
        <w:t>E</w:t>
      </w:r>
    </w:p>
    <w:p w14:paraId="3092C598" w14:textId="77777777" w:rsidR="00F96440" w:rsidRDefault="00F96440">
      <w:pPr>
        <w:spacing w:before="1" w:line="200" w:lineRule="exact"/>
      </w:pPr>
    </w:p>
    <w:p w14:paraId="09B3192F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122"/>
          <w:sz w:val="21"/>
          <w:szCs w:val="21"/>
        </w:rPr>
        <w:t>t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</w:p>
    <w:p w14:paraId="36D9E60F" w14:textId="77777777" w:rsidR="00F96440" w:rsidRDefault="00F96440">
      <w:pPr>
        <w:spacing w:before="1" w:line="200" w:lineRule="exact"/>
      </w:pPr>
    </w:p>
    <w:p w14:paraId="605B99F3" w14:textId="77777777" w:rsidR="00F96440" w:rsidRDefault="00082C98">
      <w:pPr>
        <w:spacing w:line="290" w:lineRule="auto"/>
        <w:ind w:left="118" w:right="77"/>
        <w:rPr>
          <w:sz w:val="21"/>
          <w:szCs w:val="21"/>
        </w:rPr>
      </w:pP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 xml:space="preserve"> 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5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of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1"/>
          <w:w w:val="85"/>
          <w:sz w:val="21"/>
          <w:szCs w:val="21"/>
        </w:rPr>
        <w:t>P</w:t>
      </w:r>
      <w:r>
        <w:rPr>
          <w:color w:val="333333"/>
          <w:spacing w:val="-3"/>
          <w:w w:val="85"/>
          <w:sz w:val="21"/>
          <w:szCs w:val="21"/>
        </w:rPr>
        <w:t>I</w:t>
      </w:r>
      <w:r>
        <w:rPr>
          <w:color w:val="333333"/>
          <w:w w:val="85"/>
          <w:sz w:val="21"/>
          <w:szCs w:val="21"/>
        </w:rPr>
        <w:t>SA</w:t>
      </w:r>
      <w:r>
        <w:rPr>
          <w:color w:val="333333"/>
          <w:spacing w:val="12"/>
          <w:w w:val="85"/>
          <w:sz w:val="21"/>
          <w:szCs w:val="21"/>
        </w:rPr>
        <w:t xml:space="preserve"> </w:t>
      </w:r>
      <w:r>
        <w:rPr>
          <w:color w:val="333333"/>
          <w:spacing w:val="-3"/>
          <w:w w:val="85"/>
          <w:sz w:val="21"/>
          <w:szCs w:val="21"/>
        </w:rPr>
        <w:t>(</w:t>
      </w:r>
      <w:r>
        <w:rPr>
          <w:color w:val="333333"/>
          <w:w w:val="85"/>
          <w:sz w:val="21"/>
          <w:szCs w:val="21"/>
        </w:rPr>
        <w:t>S</w:t>
      </w:r>
      <w:r>
        <w:rPr>
          <w:color w:val="333333"/>
          <w:spacing w:val="-3"/>
          <w:w w:val="85"/>
          <w:sz w:val="21"/>
          <w:szCs w:val="21"/>
        </w:rPr>
        <w:t>X</w:t>
      </w:r>
      <w:r>
        <w:rPr>
          <w:color w:val="333333"/>
          <w:w w:val="85"/>
          <w:sz w:val="21"/>
          <w:szCs w:val="21"/>
        </w:rPr>
        <w:t>)</w:t>
      </w:r>
      <w:r>
        <w:rPr>
          <w:color w:val="333333"/>
          <w:spacing w:val="-6"/>
          <w:w w:val="8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1"/>
          <w:w w:val="109"/>
          <w:sz w:val="21"/>
          <w:szCs w:val="21"/>
        </w:rPr>
        <w:t>g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1"/>
          <w:w w:val="109"/>
          <w:sz w:val="21"/>
          <w:szCs w:val="21"/>
        </w:rPr>
        <w:t>e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at</w:t>
      </w:r>
      <w:r>
        <w:rPr>
          <w:color w:val="333333"/>
          <w:w w:val="109"/>
          <w:sz w:val="21"/>
          <w:szCs w:val="21"/>
        </w:rPr>
        <w:t>e</w:t>
      </w:r>
      <w:r>
        <w:rPr>
          <w:color w:val="333333"/>
          <w:spacing w:val="-5"/>
          <w:w w:val="109"/>
          <w:sz w:val="21"/>
          <w:szCs w:val="21"/>
        </w:rPr>
        <w:t xml:space="preserve"> </w:t>
      </w:r>
      <w:r>
        <w:rPr>
          <w:color w:val="333333"/>
          <w:spacing w:val="-1"/>
          <w:w w:val="97"/>
          <w:sz w:val="21"/>
          <w:szCs w:val="21"/>
        </w:rPr>
        <w:t>P</w:t>
      </w:r>
      <w:r>
        <w:rPr>
          <w:color w:val="333333"/>
          <w:spacing w:val="-2"/>
          <w:w w:val="97"/>
          <w:sz w:val="21"/>
          <w:szCs w:val="21"/>
        </w:rPr>
        <w:t>D</w:t>
      </w:r>
      <w:r>
        <w:rPr>
          <w:color w:val="333333"/>
          <w:spacing w:val="1"/>
          <w:w w:val="97"/>
          <w:sz w:val="21"/>
          <w:szCs w:val="21"/>
        </w:rPr>
        <w:t>F</w:t>
      </w:r>
      <w:r>
        <w:rPr>
          <w:color w:val="333333"/>
          <w:w w:val="97"/>
          <w:sz w:val="21"/>
          <w:szCs w:val="21"/>
        </w:rPr>
        <w:t>S.U</w:t>
      </w:r>
      <w:r>
        <w:rPr>
          <w:color w:val="333333"/>
          <w:spacing w:val="2"/>
          <w:w w:val="97"/>
          <w:sz w:val="21"/>
          <w:szCs w:val="21"/>
        </w:rPr>
        <w:t>s</w:t>
      </w:r>
      <w:r>
        <w:rPr>
          <w:color w:val="333333"/>
          <w:spacing w:val="1"/>
          <w:w w:val="97"/>
          <w:sz w:val="21"/>
          <w:szCs w:val="21"/>
        </w:rPr>
        <w:t>e</w:t>
      </w:r>
      <w:r>
        <w:rPr>
          <w:color w:val="333333"/>
          <w:w w:val="97"/>
          <w:sz w:val="21"/>
          <w:szCs w:val="21"/>
        </w:rPr>
        <w:t xml:space="preserve">d </w:t>
      </w:r>
      <w:r>
        <w:rPr>
          <w:color w:val="333333"/>
          <w:w w:val="88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88"/>
          <w:sz w:val="21"/>
          <w:szCs w:val="21"/>
        </w:rPr>
        <w:t>n</w:t>
      </w:r>
      <w:r>
        <w:rPr>
          <w:color w:val="333333"/>
          <w:spacing w:val="-1"/>
          <w:w w:val="88"/>
          <w:sz w:val="21"/>
          <w:szCs w:val="21"/>
        </w:rPr>
        <w:t>y</w:t>
      </w:r>
      <w:r>
        <w:rPr>
          <w:color w:val="333333"/>
          <w:spacing w:val="-3"/>
          <w:w w:val="88"/>
          <w:sz w:val="21"/>
          <w:szCs w:val="21"/>
        </w:rPr>
        <w:t>M</w:t>
      </w:r>
      <w:r>
        <w:rPr>
          <w:color w:val="333333"/>
          <w:w w:val="88"/>
          <w:sz w:val="21"/>
          <w:szCs w:val="21"/>
        </w:rPr>
        <w:t>CE</w:t>
      </w:r>
      <w:r>
        <w:rPr>
          <w:color w:val="333333"/>
          <w:spacing w:val="6"/>
          <w:w w:val="88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rs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No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tt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w w:val="108"/>
          <w:sz w:val="21"/>
          <w:szCs w:val="21"/>
        </w:rPr>
        <w:t>h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99"/>
          <w:sz w:val="21"/>
          <w:szCs w:val="21"/>
        </w:rPr>
        <w:t xml:space="preserve">,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(</w:t>
      </w:r>
      <w:r>
        <w:rPr>
          <w:color w:val="333333"/>
          <w:spacing w:val="-1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19"/>
          <w:sz w:val="21"/>
          <w:szCs w:val="21"/>
        </w:rPr>
        <w:t xml:space="preserve"> </w:t>
      </w:r>
      <w:r>
        <w:rPr>
          <w:color w:val="333333"/>
          <w:spacing w:val="-4"/>
          <w:sz w:val="21"/>
          <w:szCs w:val="21"/>
        </w:rPr>
        <w:t>)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-1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F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owl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ik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92"/>
          <w:sz w:val="21"/>
          <w:szCs w:val="21"/>
        </w:rPr>
        <w:t>l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1"/>
          <w:w w:val="96"/>
          <w:sz w:val="21"/>
          <w:szCs w:val="21"/>
        </w:rPr>
        <w:t>F</w:t>
      </w:r>
      <w:r>
        <w:rPr>
          <w:color w:val="333333"/>
          <w:spacing w:val="-3"/>
          <w:w w:val="96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x</w:t>
      </w:r>
      <w:r>
        <w:rPr>
          <w:color w:val="333333"/>
          <w:spacing w:val="-8"/>
          <w:w w:val="96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w w:val="107"/>
          <w:sz w:val="21"/>
          <w:szCs w:val="21"/>
        </w:rPr>
        <w:t xml:space="preserve">s </w:t>
      </w:r>
      <w:r>
        <w:rPr>
          <w:color w:val="333333"/>
          <w:spacing w:val="-2"/>
          <w:w w:val="85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352DEA93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3D8CE770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3"/>
          <w:sz w:val="21"/>
          <w:szCs w:val="21"/>
        </w:rPr>
        <w:t>S</w:t>
      </w:r>
      <w:r>
        <w:rPr>
          <w:b/>
          <w:color w:val="333333"/>
          <w:spacing w:val="-2"/>
          <w:w w:val="83"/>
          <w:sz w:val="21"/>
          <w:szCs w:val="21"/>
        </w:rPr>
        <w:t>EC</w:t>
      </w:r>
      <w:r>
        <w:rPr>
          <w:b/>
          <w:color w:val="333333"/>
          <w:spacing w:val="2"/>
          <w:w w:val="83"/>
          <w:sz w:val="21"/>
          <w:szCs w:val="21"/>
        </w:rPr>
        <w:t>U</w:t>
      </w:r>
      <w:r>
        <w:rPr>
          <w:b/>
          <w:color w:val="333333"/>
          <w:spacing w:val="-2"/>
          <w:w w:val="83"/>
          <w:sz w:val="21"/>
          <w:szCs w:val="21"/>
        </w:rPr>
        <w:t>RI</w:t>
      </w:r>
      <w:r>
        <w:rPr>
          <w:b/>
          <w:color w:val="333333"/>
          <w:spacing w:val="2"/>
          <w:w w:val="83"/>
          <w:sz w:val="21"/>
          <w:szCs w:val="21"/>
        </w:rPr>
        <w:t>T</w:t>
      </w:r>
      <w:r>
        <w:rPr>
          <w:b/>
          <w:color w:val="333333"/>
          <w:w w:val="83"/>
          <w:sz w:val="21"/>
          <w:szCs w:val="21"/>
        </w:rPr>
        <w:t>Y</w:t>
      </w:r>
      <w:r>
        <w:rPr>
          <w:b/>
          <w:color w:val="333333"/>
          <w:spacing w:val="13"/>
          <w:w w:val="83"/>
          <w:sz w:val="21"/>
          <w:szCs w:val="21"/>
        </w:rPr>
        <w:t xml:space="preserve"> </w:t>
      </w:r>
      <w:r>
        <w:rPr>
          <w:b/>
          <w:color w:val="333333"/>
          <w:spacing w:val="2"/>
          <w:w w:val="85"/>
          <w:sz w:val="21"/>
          <w:szCs w:val="21"/>
        </w:rPr>
        <w:t>F</w:t>
      </w:r>
      <w:r>
        <w:rPr>
          <w:b/>
          <w:color w:val="333333"/>
          <w:spacing w:val="-3"/>
          <w:w w:val="82"/>
          <w:sz w:val="21"/>
          <w:szCs w:val="21"/>
        </w:rPr>
        <w:t>E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sz w:val="21"/>
          <w:szCs w:val="21"/>
        </w:rPr>
        <w:t>S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61978BF4" w14:textId="77777777" w:rsidR="00F96440" w:rsidRDefault="00F96440">
      <w:pPr>
        <w:spacing w:before="1" w:line="200" w:lineRule="exact"/>
      </w:pPr>
    </w:p>
    <w:p w14:paraId="0DE0E86F" w14:textId="77777777" w:rsidR="00F96440" w:rsidRDefault="00082C98">
      <w:pPr>
        <w:spacing w:line="439" w:lineRule="auto"/>
        <w:ind w:left="118" w:right="6034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0841A72B" w14:textId="77777777" w:rsidR="00F96440" w:rsidRDefault="00082C98">
      <w:pPr>
        <w:spacing w:before="7" w:line="439" w:lineRule="auto"/>
        <w:ind w:left="118" w:right="4151"/>
        <w:jc w:val="both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Ba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logg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39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ie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spacing w:val="2"/>
          <w:w w:val="83"/>
          <w:sz w:val="21"/>
          <w:szCs w:val="21"/>
        </w:rPr>
        <w:t>SS</w:t>
      </w:r>
      <w:r>
        <w:rPr>
          <w:b/>
          <w:color w:val="333333"/>
          <w:spacing w:val="-1"/>
          <w:w w:val="83"/>
          <w:sz w:val="21"/>
          <w:szCs w:val="21"/>
        </w:rPr>
        <w:t>Q</w:t>
      </w:r>
      <w:r>
        <w:rPr>
          <w:b/>
          <w:color w:val="333333"/>
          <w:w w:val="83"/>
          <w:sz w:val="21"/>
          <w:szCs w:val="21"/>
        </w:rPr>
        <w:t>L</w:t>
      </w:r>
      <w:r>
        <w:rPr>
          <w:b/>
          <w:color w:val="333333"/>
          <w:spacing w:val="39"/>
          <w:w w:val="83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2"/>
          <w:w w:val="83"/>
          <w:sz w:val="21"/>
          <w:szCs w:val="21"/>
        </w:rPr>
        <w:t>N</w:t>
      </w:r>
      <w:r>
        <w:rPr>
          <w:b/>
          <w:color w:val="333333"/>
          <w:w w:val="83"/>
          <w:sz w:val="21"/>
          <w:szCs w:val="21"/>
        </w:rPr>
        <w:t>D</w:t>
      </w:r>
      <w:r>
        <w:rPr>
          <w:b/>
          <w:color w:val="333333"/>
          <w:spacing w:val="17"/>
          <w:w w:val="83"/>
          <w:sz w:val="21"/>
          <w:szCs w:val="21"/>
        </w:rPr>
        <w:t xml:space="preserve"> </w:t>
      </w:r>
      <w:r>
        <w:rPr>
          <w:b/>
          <w:color w:val="333333"/>
          <w:spacing w:val="-1"/>
          <w:w w:val="83"/>
          <w:sz w:val="21"/>
          <w:szCs w:val="21"/>
        </w:rPr>
        <w:t>O</w:t>
      </w:r>
      <w:r>
        <w:rPr>
          <w:b/>
          <w:color w:val="333333"/>
          <w:spacing w:val="-2"/>
          <w:w w:val="83"/>
          <w:sz w:val="21"/>
          <w:szCs w:val="21"/>
        </w:rPr>
        <w:t>R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C</w:t>
      </w:r>
      <w:r>
        <w:rPr>
          <w:b/>
          <w:color w:val="333333"/>
          <w:spacing w:val="3"/>
          <w:w w:val="83"/>
          <w:sz w:val="21"/>
          <w:szCs w:val="21"/>
        </w:rPr>
        <w:t>L</w:t>
      </w:r>
      <w:r>
        <w:rPr>
          <w:b/>
          <w:color w:val="333333"/>
          <w:w w:val="83"/>
          <w:sz w:val="21"/>
          <w:szCs w:val="21"/>
        </w:rPr>
        <w:t>E</w:t>
      </w:r>
      <w:r>
        <w:rPr>
          <w:b/>
          <w:color w:val="333333"/>
          <w:spacing w:val="-10"/>
          <w:w w:val="83"/>
          <w:sz w:val="21"/>
          <w:szCs w:val="21"/>
        </w:rPr>
        <w:t xml:space="preserve"> </w:t>
      </w:r>
      <w:r>
        <w:rPr>
          <w:b/>
          <w:color w:val="333333"/>
          <w:spacing w:val="-2"/>
          <w:w w:val="80"/>
          <w:sz w:val="21"/>
          <w:szCs w:val="21"/>
        </w:rPr>
        <w:t>C</w:t>
      </w:r>
      <w:r>
        <w:rPr>
          <w:b/>
          <w:color w:val="333333"/>
          <w:spacing w:val="-1"/>
          <w:w w:val="88"/>
          <w:sz w:val="21"/>
          <w:szCs w:val="21"/>
        </w:rPr>
        <w:t>O</w:t>
      </w:r>
      <w:r>
        <w:rPr>
          <w:b/>
          <w:color w:val="333333"/>
          <w:spacing w:val="-3"/>
          <w:w w:val="80"/>
          <w:sz w:val="21"/>
          <w:szCs w:val="21"/>
        </w:rPr>
        <w:t>M</w:t>
      </w:r>
      <w:r>
        <w:rPr>
          <w:b/>
          <w:color w:val="333333"/>
          <w:w w:val="99"/>
          <w:sz w:val="21"/>
          <w:szCs w:val="21"/>
        </w:rPr>
        <w:t>P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w w:val="90"/>
          <w:sz w:val="21"/>
          <w:szCs w:val="21"/>
        </w:rPr>
        <w:t>B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4"/>
          <w:w w:val="77"/>
          <w:sz w:val="21"/>
          <w:szCs w:val="21"/>
        </w:rPr>
        <w:t>L</w:t>
      </w:r>
      <w:r>
        <w:rPr>
          <w:b/>
          <w:color w:val="333333"/>
          <w:spacing w:val="-3"/>
          <w:w w:val="77"/>
          <w:sz w:val="21"/>
          <w:szCs w:val="21"/>
        </w:rPr>
        <w:t>I</w:t>
      </w:r>
      <w:r>
        <w:rPr>
          <w:b/>
          <w:color w:val="333333"/>
          <w:spacing w:val="3"/>
          <w:w w:val="83"/>
          <w:sz w:val="21"/>
          <w:szCs w:val="21"/>
        </w:rPr>
        <w:t>T</w:t>
      </w:r>
      <w:r>
        <w:rPr>
          <w:b/>
          <w:color w:val="333333"/>
          <w:w w:val="72"/>
          <w:sz w:val="21"/>
          <w:szCs w:val="21"/>
        </w:rPr>
        <w:t>Y</w:t>
      </w:r>
    </w:p>
    <w:p w14:paraId="59B6E2FA" w14:textId="77777777" w:rsidR="00F96440" w:rsidRDefault="00082C98">
      <w:pPr>
        <w:spacing w:before="7" w:line="290" w:lineRule="auto"/>
        <w:ind w:left="118" w:right="392"/>
        <w:rPr>
          <w:sz w:val="21"/>
          <w:szCs w:val="21"/>
        </w:rPr>
      </w:pP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9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u</w:t>
      </w:r>
      <w:r>
        <w:rPr>
          <w:color w:val="333333"/>
          <w:spacing w:val="3"/>
          <w:w w:val="109"/>
          <w:sz w:val="21"/>
          <w:szCs w:val="21"/>
        </w:rPr>
        <w:t>pp</w:t>
      </w:r>
      <w:r>
        <w:rPr>
          <w:color w:val="333333"/>
          <w:spacing w:val="-1"/>
          <w:w w:val="109"/>
          <w:sz w:val="21"/>
          <w:szCs w:val="21"/>
        </w:rPr>
        <w:t>o</w:t>
      </w:r>
      <w:r>
        <w:rPr>
          <w:color w:val="333333"/>
          <w:spacing w:val="2"/>
          <w:w w:val="109"/>
          <w:sz w:val="21"/>
          <w:szCs w:val="21"/>
        </w:rPr>
        <w:t>r</w:t>
      </w:r>
      <w:r>
        <w:rPr>
          <w:color w:val="333333"/>
          <w:spacing w:val="-3"/>
          <w:w w:val="109"/>
          <w:sz w:val="21"/>
          <w:szCs w:val="21"/>
        </w:rPr>
        <w:t>t</w:t>
      </w:r>
      <w:r>
        <w:rPr>
          <w:color w:val="333333"/>
          <w:w w:val="109"/>
          <w:sz w:val="21"/>
          <w:szCs w:val="21"/>
        </w:rPr>
        <w:t>s</w:t>
      </w:r>
      <w:r>
        <w:rPr>
          <w:color w:val="333333"/>
          <w:spacing w:val="-7"/>
          <w:w w:val="109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M</w:t>
      </w:r>
      <w:r>
        <w:rPr>
          <w:color w:val="333333"/>
          <w:w w:val="82"/>
          <w:sz w:val="21"/>
          <w:szCs w:val="21"/>
        </w:rPr>
        <w:t>SS</w:t>
      </w:r>
      <w:r>
        <w:rPr>
          <w:color w:val="333333"/>
          <w:spacing w:val="2"/>
          <w:w w:val="82"/>
          <w:sz w:val="21"/>
          <w:szCs w:val="21"/>
        </w:rPr>
        <w:t>Q</w:t>
      </w:r>
      <w:r>
        <w:rPr>
          <w:color w:val="333333"/>
          <w:w w:val="82"/>
          <w:sz w:val="21"/>
          <w:szCs w:val="21"/>
        </w:rPr>
        <w:t xml:space="preserve">L </w:t>
      </w:r>
      <w:r>
        <w:rPr>
          <w:color w:val="333333"/>
          <w:spacing w:val="2"/>
          <w:w w:val="82"/>
          <w:sz w:val="21"/>
          <w:szCs w:val="21"/>
        </w:rPr>
        <w:t xml:space="preserve"> </w:t>
      </w:r>
      <w:r>
        <w:rPr>
          <w:color w:val="333333"/>
          <w:spacing w:val="-2"/>
          <w:w w:val="82"/>
          <w:sz w:val="21"/>
          <w:szCs w:val="21"/>
        </w:rPr>
        <w:t>A</w:t>
      </w:r>
      <w:r>
        <w:rPr>
          <w:color w:val="333333"/>
          <w:spacing w:val="-1"/>
          <w:w w:val="82"/>
          <w:sz w:val="21"/>
          <w:szCs w:val="21"/>
        </w:rPr>
        <w:t>N</w:t>
      </w:r>
      <w:r>
        <w:rPr>
          <w:color w:val="333333"/>
          <w:w w:val="82"/>
          <w:sz w:val="21"/>
          <w:szCs w:val="21"/>
        </w:rPr>
        <w:t>D</w:t>
      </w:r>
      <w:r>
        <w:rPr>
          <w:color w:val="333333"/>
          <w:spacing w:val="4"/>
          <w:w w:val="82"/>
          <w:sz w:val="21"/>
          <w:szCs w:val="21"/>
        </w:rPr>
        <w:t xml:space="preserve"> </w:t>
      </w:r>
      <w:r>
        <w:rPr>
          <w:color w:val="333333"/>
          <w:spacing w:val="2"/>
          <w:w w:val="82"/>
          <w:sz w:val="21"/>
          <w:szCs w:val="21"/>
        </w:rPr>
        <w:t>O</w:t>
      </w:r>
      <w:r>
        <w:rPr>
          <w:color w:val="333333"/>
          <w:spacing w:val="-2"/>
          <w:w w:val="82"/>
          <w:sz w:val="21"/>
          <w:szCs w:val="21"/>
        </w:rPr>
        <w:t>RA</w:t>
      </w:r>
      <w:r>
        <w:rPr>
          <w:color w:val="333333"/>
          <w:w w:val="82"/>
          <w:sz w:val="21"/>
          <w:szCs w:val="21"/>
        </w:rPr>
        <w:t>C</w:t>
      </w:r>
      <w:r>
        <w:rPr>
          <w:color w:val="333333"/>
          <w:spacing w:val="2"/>
          <w:w w:val="82"/>
          <w:sz w:val="21"/>
          <w:szCs w:val="21"/>
        </w:rPr>
        <w:t>LE</w:t>
      </w:r>
      <w:r>
        <w:rPr>
          <w:color w:val="333333"/>
          <w:w w:val="82"/>
          <w:sz w:val="21"/>
          <w:szCs w:val="21"/>
        </w:rPr>
        <w:t>.</w:t>
      </w:r>
      <w:r>
        <w:rPr>
          <w:color w:val="333333"/>
          <w:spacing w:val="28"/>
          <w:w w:val="82"/>
          <w:sz w:val="21"/>
          <w:szCs w:val="21"/>
        </w:rPr>
        <w:t xml:space="preserve"> </w:t>
      </w:r>
      <w:r>
        <w:rPr>
          <w:color w:val="333333"/>
          <w:w w:val="82"/>
          <w:sz w:val="21"/>
          <w:szCs w:val="21"/>
        </w:rPr>
        <w:t>I</w:t>
      </w:r>
      <w:r>
        <w:rPr>
          <w:color w:val="333333"/>
          <w:spacing w:val="-3"/>
          <w:w w:val="8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ke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6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42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1"/>
          <w:sz w:val="21"/>
          <w:szCs w:val="21"/>
        </w:rPr>
        <w:t>je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0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2"/>
          <w:w w:val="110"/>
          <w:sz w:val="21"/>
          <w:szCs w:val="21"/>
        </w:rPr>
        <w:t>cr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at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6"/>
          <w:w w:val="110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8"/>
          <w:sz w:val="21"/>
          <w:szCs w:val="21"/>
        </w:rPr>
        <w:t xml:space="preserve">o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h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Z</w:t>
      </w:r>
      <w:r>
        <w:rPr>
          <w:color w:val="333333"/>
          <w:w w:val="89"/>
          <w:sz w:val="21"/>
          <w:szCs w:val="21"/>
        </w:rPr>
        <w:t>S</w:t>
      </w:r>
      <w:r>
        <w:rPr>
          <w:color w:val="333333"/>
          <w:spacing w:val="3"/>
          <w:w w:val="89"/>
          <w:sz w:val="21"/>
          <w:szCs w:val="21"/>
        </w:rPr>
        <w:t>QL</w:t>
      </w:r>
      <w:r>
        <w:rPr>
          <w:color w:val="333333"/>
          <w:w w:val="89"/>
          <w:sz w:val="21"/>
          <w:szCs w:val="21"/>
        </w:rPr>
        <w:t>.</w:t>
      </w:r>
      <w:r>
        <w:rPr>
          <w:color w:val="333333"/>
          <w:spacing w:val="2"/>
          <w:w w:val="8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3"/>
          <w:sz w:val="21"/>
          <w:szCs w:val="21"/>
        </w:rPr>
        <w:t>pp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3"/>
          <w:w w:val="87"/>
          <w:sz w:val="21"/>
          <w:szCs w:val="21"/>
        </w:rPr>
        <w:t>M</w:t>
      </w:r>
      <w:r>
        <w:rPr>
          <w:color w:val="333333"/>
          <w:w w:val="87"/>
          <w:sz w:val="21"/>
          <w:szCs w:val="21"/>
        </w:rPr>
        <w:t>SS</w:t>
      </w:r>
      <w:r>
        <w:rPr>
          <w:color w:val="333333"/>
          <w:spacing w:val="3"/>
          <w:w w:val="87"/>
          <w:sz w:val="21"/>
          <w:szCs w:val="21"/>
        </w:rPr>
        <w:t>Q</w:t>
      </w:r>
      <w:r>
        <w:rPr>
          <w:color w:val="333333"/>
          <w:w w:val="87"/>
          <w:sz w:val="21"/>
          <w:szCs w:val="21"/>
        </w:rPr>
        <w:t>L</w:t>
      </w:r>
      <w:r>
        <w:rPr>
          <w:color w:val="333333"/>
          <w:spacing w:val="7"/>
          <w:w w:val="8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49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>.</w:t>
      </w:r>
    </w:p>
    <w:p w14:paraId="582E802A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0AF7A1F4" w14:textId="77777777" w:rsidR="00F96440" w:rsidRDefault="00082C98">
      <w:pPr>
        <w:ind w:left="118"/>
        <w:rPr>
          <w:sz w:val="21"/>
          <w:szCs w:val="21"/>
        </w:rPr>
      </w:pPr>
      <w:r>
        <w:rPr>
          <w:b/>
          <w:color w:val="333333"/>
          <w:spacing w:val="2"/>
          <w:w w:val="81"/>
          <w:sz w:val="21"/>
          <w:szCs w:val="21"/>
        </w:rPr>
        <w:t>YU</w:t>
      </w:r>
      <w:r>
        <w:rPr>
          <w:b/>
          <w:color w:val="333333"/>
          <w:w w:val="81"/>
          <w:sz w:val="21"/>
          <w:szCs w:val="21"/>
        </w:rPr>
        <w:t xml:space="preserve">I </w:t>
      </w:r>
      <w:r>
        <w:rPr>
          <w:b/>
          <w:color w:val="333333"/>
          <w:spacing w:val="-2"/>
          <w:w w:val="85"/>
          <w:sz w:val="21"/>
          <w:szCs w:val="21"/>
        </w:rPr>
        <w:t>R</w:t>
      </w:r>
      <w:r>
        <w:rPr>
          <w:b/>
          <w:color w:val="333333"/>
          <w:spacing w:val="4"/>
          <w:w w:val="116"/>
          <w:sz w:val="21"/>
          <w:szCs w:val="21"/>
        </w:rPr>
        <w:t>e</w:t>
      </w:r>
      <w:r>
        <w:rPr>
          <w:b/>
          <w:color w:val="333333"/>
          <w:spacing w:val="3"/>
          <w:w w:val="102"/>
          <w:sz w:val="21"/>
          <w:szCs w:val="21"/>
        </w:rPr>
        <w:t>f</w:t>
      </w:r>
      <w:r>
        <w:rPr>
          <w:b/>
          <w:color w:val="333333"/>
          <w:w w:val="106"/>
          <w:sz w:val="21"/>
          <w:szCs w:val="21"/>
        </w:rPr>
        <w:t>a</w:t>
      </w:r>
      <w:r>
        <w:rPr>
          <w:b/>
          <w:color w:val="333333"/>
          <w:spacing w:val="-1"/>
          <w:w w:val="105"/>
          <w:sz w:val="21"/>
          <w:szCs w:val="21"/>
        </w:rPr>
        <w:t>c</w:t>
      </w:r>
      <w:r>
        <w:rPr>
          <w:b/>
          <w:color w:val="333333"/>
          <w:spacing w:val="2"/>
          <w:w w:val="115"/>
          <w:sz w:val="21"/>
          <w:szCs w:val="21"/>
        </w:rPr>
        <w:t>t</w:t>
      </w:r>
      <w:r>
        <w:rPr>
          <w:b/>
          <w:color w:val="333333"/>
          <w:spacing w:val="3"/>
          <w:w w:val="111"/>
          <w:sz w:val="21"/>
          <w:szCs w:val="21"/>
        </w:rPr>
        <w:t>o</w:t>
      </w:r>
      <w:r>
        <w:rPr>
          <w:b/>
          <w:color w:val="333333"/>
          <w:spacing w:val="-1"/>
          <w:w w:val="89"/>
          <w:sz w:val="21"/>
          <w:szCs w:val="21"/>
        </w:rPr>
        <w:t>r</w:t>
      </w:r>
      <w:r>
        <w:rPr>
          <w:b/>
          <w:color w:val="333333"/>
          <w:spacing w:val="2"/>
          <w:w w:val="99"/>
          <w:sz w:val="21"/>
          <w:szCs w:val="21"/>
        </w:rPr>
        <w:t>i</w:t>
      </w:r>
      <w:r>
        <w:rPr>
          <w:b/>
          <w:color w:val="333333"/>
          <w:w w:val="102"/>
          <w:sz w:val="21"/>
          <w:szCs w:val="21"/>
        </w:rPr>
        <w:t>n</w:t>
      </w:r>
      <w:r>
        <w:rPr>
          <w:b/>
          <w:color w:val="333333"/>
          <w:w w:val="106"/>
          <w:sz w:val="21"/>
          <w:szCs w:val="21"/>
        </w:rPr>
        <w:t>g</w:t>
      </w:r>
    </w:p>
    <w:p w14:paraId="590CC72F" w14:textId="77777777" w:rsidR="00F96440" w:rsidRDefault="00F96440">
      <w:pPr>
        <w:spacing w:before="1" w:line="200" w:lineRule="exact"/>
      </w:pPr>
    </w:p>
    <w:p w14:paraId="5A424318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J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a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w w:val="77"/>
          <w:sz w:val="21"/>
          <w:szCs w:val="21"/>
        </w:rPr>
        <w:t>Y</w:t>
      </w:r>
      <w:r>
        <w:rPr>
          <w:color w:val="333333"/>
          <w:w w:val="77"/>
          <w:sz w:val="21"/>
          <w:szCs w:val="21"/>
        </w:rPr>
        <w:t>UI</w:t>
      </w:r>
      <w:r>
        <w:rPr>
          <w:color w:val="333333"/>
          <w:spacing w:val="2"/>
          <w:w w:val="7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3B14D493" w14:textId="77777777" w:rsidR="00F96440" w:rsidRDefault="00F96440">
      <w:pPr>
        <w:spacing w:before="1" w:line="200" w:lineRule="exact"/>
      </w:pPr>
    </w:p>
    <w:p w14:paraId="292BD19D" w14:textId="77777777" w:rsidR="00F96440" w:rsidRDefault="00082C98">
      <w:pPr>
        <w:spacing w:line="439" w:lineRule="auto"/>
        <w:ind w:left="118" w:right="6956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goo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5"/>
          <w:sz w:val="21"/>
          <w:szCs w:val="21"/>
        </w:rPr>
        <w:t>a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44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U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11152F15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97"/>
          <w:sz w:val="21"/>
          <w:szCs w:val="21"/>
        </w:rPr>
        <w:t>W</w:t>
      </w:r>
      <w:r>
        <w:rPr>
          <w:color w:val="333333"/>
          <w:spacing w:val="-1"/>
          <w:w w:val="97"/>
          <w:sz w:val="21"/>
          <w:szCs w:val="21"/>
        </w:rPr>
        <w:t>o</w:t>
      </w:r>
      <w:r>
        <w:rPr>
          <w:color w:val="333333"/>
          <w:spacing w:val="2"/>
          <w:w w:val="97"/>
          <w:sz w:val="21"/>
          <w:szCs w:val="21"/>
        </w:rPr>
        <w:t>r</w:t>
      </w:r>
      <w:r>
        <w:rPr>
          <w:color w:val="333333"/>
          <w:spacing w:val="1"/>
          <w:w w:val="97"/>
          <w:sz w:val="21"/>
          <w:szCs w:val="21"/>
        </w:rPr>
        <w:t>ki</w:t>
      </w:r>
      <w:r>
        <w:rPr>
          <w:color w:val="333333"/>
          <w:spacing w:val="-2"/>
          <w:w w:val="97"/>
          <w:sz w:val="21"/>
          <w:szCs w:val="21"/>
        </w:rPr>
        <w:t>n</w:t>
      </w:r>
      <w:r>
        <w:rPr>
          <w:color w:val="333333"/>
          <w:w w:val="97"/>
          <w:sz w:val="21"/>
          <w:szCs w:val="21"/>
        </w:rPr>
        <w:t>g</w:t>
      </w:r>
      <w:r>
        <w:rPr>
          <w:color w:val="333333"/>
          <w:spacing w:val="-5"/>
          <w:w w:val="9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f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w w:val="99"/>
          <w:sz w:val="21"/>
          <w:szCs w:val="21"/>
        </w:rPr>
        <w:t>.</w:t>
      </w:r>
    </w:p>
    <w:p w14:paraId="74BBF132" w14:textId="77777777" w:rsidR="00F96440" w:rsidRDefault="00F96440">
      <w:pPr>
        <w:spacing w:before="1" w:line="200" w:lineRule="exact"/>
      </w:pPr>
    </w:p>
    <w:p w14:paraId="692110AF" w14:textId="77777777" w:rsidR="00F96440" w:rsidRDefault="00082C98">
      <w:pPr>
        <w:spacing w:line="439" w:lineRule="auto"/>
        <w:ind w:left="118" w:right="1675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19"/>
          <w:sz w:val="21"/>
          <w:szCs w:val="21"/>
        </w:rPr>
        <w:t xml:space="preserve"> </w:t>
      </w:r>
      <w:r>
        <w:rPr>
          <w:color w:val="333333"/>
          <w:spacing w:val="-2"/>
          <w:w w:val="110"/>
          <w:sz w:val="21"/>
          <w:szCs w:val="21"/>
        </w:rPr>
        <w:t>un</w:t>
      </w:r>
      <w:r>
        <w:rPr>
          <w:color w:val="333333"/>
          <w:spacing w:val="3"/>
          <w:w w:val="110"/>
          <w:sz w:val="21"/>
          <w:szCs w:val="21"/>
        </w:rPr>
        <w:t>d</w:t>
      </w:r>
      <w:r>
        <w:rPr>
          <w:color w:val="333333"/>
          <w:spacing w:val="1"/>
          <w:w w:val="110"/>
          <w:sz w:val="21"/>
          <w:szCs w:val="21"/>
        </w:rPr>
        <w:t>e</w:t>
      </w:r>
      <w:r>
        <w:rPr>
          <w:color w:val="333333"/>
          <w:spacing w:val="2"/>
          <w:w w:val="110"/>
          <w:sz w:val="21"/>
          <w:szCs w:val="21"/>
        </w:rPr>
        <w:t>rs</w:t>
      </w:r>
      <w:r>
        <w:rPr>
          <w:color w:val="333333"/>
          <w:spacing w:val="-3"/>
          <w:w w:val="110"/>
          <w:sz w:val="21"/>
          <w:szCs w:val="21"/>
        </w:rPr>
        <w:t>ta</w:t>
      </w:r>
      <w:r>
        <w:rPr>
          <w:color w:val="333333"/>
          <w:spacing w:val="-2"/>
          <w:w w:val="110"/>
          <w:sz w:val="21"/>
          <w:szCs w:val="21"/>
        </w:rPr>
        <w:t>n</w:t>
      </w:r>
      <w:r>
        <w:rPr>
          <w:color w:val="333333"/>
          <w:w w:val="110"/>
          <w:sz w:val="21"/>
          <w:szCs w:val="21"/>
        </w:rPr>
        <w:t>d</w:t>
      </w:r>
      <w:r>
        <w:rPr>
          <w:color w:val="333333"/>
          <w:spacing w:val="-5"/>
          <w:w w:val="1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45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m</w:t>
      </w:r>
      <w:r>
        <w:rPr>
          <w:color w:val="333333"/>
          <w:spacing w:val="3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0"/>
          <w:sz w:val="21"/>
          <w:szCs w:val="21"/>
        </w:rPr>
        <w:t>q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um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27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 xml:space="preserve">f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3489FDCA" w14:textId="77777777" w:rsidR="00F96440" w:rsidRDefault="00082C98">
      <w:pPr>
        <w:spacing w:before="7"/>
        <w:ind w:left="118"/>
        <w:rPr>
          <w:sz w:val="21"/>
          <w:szCs w:val="21"/>
        </w:r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s </w:t>
      </w:r>
      <w:r>
        <w:rPr>
          <w:color w:val="333333"/>
          <w:spacing w:val="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6"/>
          <w:sz w:val="21"/>
          <w:szCs w:val="21"/>
        </w:rPr>
        <w:t>.</w:t>
      </w:r>
    </w:p>
    <w:p w14:paraId="2CD9FDA9" w14:textId="77777777" w:rsidR="00F96440" w:rsidRDefault="00F96440">
      <w:pPr>
        <w:spacing w:before="1" w:line="200" w:lineRule="exact"/>
      </w:pPr>
    </w:p>
    <w:p w14:paraId="41E4F69D" w14:textId="77777777" w:rsidR="00F96440" w:rsidRDefault="00082C98">
      <w:pPr>
        <w:ind w:left="118"/>
        <w:rPr>
          <w:sz w:val="21"/>
          <w:szCs w:val="21"/>
        </w:rPr>
      </w:pP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9"/>
          <w:sz w:val="21"/>
          <w:szCs w:val="21"/>
        </w:rPr>
        <w:t xml:space="preserve"> </w:t>
      </w:r>
      <w:r>
        <w:rPr>
          <w:color w:val="333333"/>
          <w:spacing w:val="-2"/>
          <w:w w:val="65"/>
          <w:sz w:val="21"/>
          <w:szCs w:val="21"/>
        </w:rPr>
        <w:t>Y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8"/>
          <w:sz w:val="21"/>
          <w:szCs w:val="21"/>
        </w:rPr>
        <w:t>o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-1"/>
          <w:w w:val="87"/>
          <w:sz w:val="21"/>
          <w:szCs w:val="21"/>
        </w:rPr>
        <w:t>f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99"/>
          <w:sz w:val="21"/>
          <w:szCs w:val="21"/>
        </w:rPr>
        <w:t>,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99"/>
          <w:sz w:val="21"/>
          <w:szCs w:val="21"/>
        </w:rPr>
        <w:t>.</w:t>
      </w:r>
    </w:p>
    <w:p w14:paraId="07D5C40C" w14:textId="77777777" w:rsidR="00F96440" w:rsidRDefault="00F96440">
      <w:pPr>
        <w:spacing w:before="1" w:line="200" w:lineRule="exact"/>
      </w:pPr>
    </w:p>
    <w:p w14:paraId="2ECEC020" w14:textId="77777777" w:rsidR="00F96440" w:rsidRDefault="00082C98">
      <w:pPr>
        <w:spacing w:line="439" w:lineRule="auto"/>
        <w:ind w:left="118" w:right="2254"/>
        <w:rPr>
          <w:sz w:val="21"/>
          <w:szCs w:val="21"/>
        </w:r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2"/>
          <w:sz w:val="21"/>
          <w:szCs w:val="21"/>
        </w:rPr>
        <w:t>un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29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k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-1"/>
          <w:sz w:val="21"/>
          <w:szCs w:val="21"/>
        </w:rPr>
        <w:t>owl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6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123"/>
          <w:sz w:val="21"/>
          <w:szCs w:val="21"/>
        </w:rPr>
        <w:t>J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71"/>
          <w:sz w:val="21"/>
          <w:szCs w:val="21"/>
        </w:rPr>
        <w:t>X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hn</w:t>
      </w:r>
      <w:r>
        <w:rPr>
          <w:color w:val="333333"/>
          <w:spacing w:val="-1"/>
          <w:sz w:val="21"/>
          <w:szCs w:val="21"/>
        </w:rPr>
        <w:t>ology</w:t>
      </w:r>
      <w:r>
        <w:rPr>
          <w:color w:val="333333"/>
          <w:sz w:val="21"/>
          <w:szCs w:val="21"/>
        </w:rPr>
        <w:t>.</w:t>
      </w:r>
      <w:r>
        <w:rPr>
          <w:color w:val="333333"/>
          <w:spacing w:val="11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1"/>
          <w:w w:val="89"/>
          <w:sz w:val="21"/>
          <w:szCs w:val="21"/>
        </w:rPr>
        <w:t>j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w w:val="89"/>
          <w:sz w:val="21"/>
          <w:szCs w:val="21"/>
        </w:rPr>
        <w:t>x</w:t>
      </w:r>
      <w:r>
        <w:rPr>
          <w:color w:val="333333"/>
          <w:spacing w:val="-1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4"/>
          <w:sz w:val="21"/>
          <w:szCs w:val="21"/>
        </w:rPr>
        <w:t xml:space="preserve"> 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2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6"/>
          <w:sz w:val="21"/>
          <w:szCs w:val="21"/>
        </w:rPr>
        <w:t xml:space="preserve"> 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>.</w:t>
      </w:r>
    </w:p>
    <w:p w14:paraId="4CAD5534" w14:textId="77777777" w:rsidR="00F96440" w:rsidRDefault="00082C98">
      <w:pPr>
        <w:spacing w:before="7"/>
        <w:ind w:left="118"/>
        <w:rPr>
          <w:sz w:val="21"/>
          <w:szCs w:val="21"/>
        </w:rPr>
        <w:sectPr w:rsidR="00F96440">
          <w:headerReference w:type="even" r:id="rId22"/>
          <w:headerReference w:type="default" r:id="rId23"/>
          <w:footerReference w:type="default" r:id="rId24"/>
          <w:headerReference w:type="first" r:id="rId25"/>
          <w:pgSz w:w="12240" w:h="15840"/>
          <w:pgMar w:top="740" w:right="1040" w:bottom="280" w:left="1360" w:header="0" w:footer="0" w:gutter="0"/>
          <w:cols w:space="720"/>
        </w:sectPr>
      </w:pPr>
      <w:r>
        <w:rPr>
          <w:color w:val="333333"/>
          <w:w w:val="74"/>
          <w:sz w:val="21"/>
          <w:szCs w:val="21"/>
        </w:rPr>
        <w:t xml:space="preserve">· </w:t>
      </w:r>
      <w:r>
        <w:rPr>
          <w:color w:val="333333"/>
          <w:spacing w:val="12"/>
          <w:w w:val="7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lo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spacing w:val="2"/>
          <w:w w:val="111"/>
          <w:sz w:val="21"/>
          <w:szCs w:val="21"/>
        </w:rPr>
        <w:t>s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11"/>
          <w:sz w:val="21"/>
          <w:szCs w:val="21"/>
        </w:rPr>
        <w:t>a</w:t>
      </w:r>
      <w:r>
        <w:rPr>
          <w:color w:val="333333"/>
          <w:spacing w:val="2"/>
          <w:w w:val="111"/>
          <w:sz w:val="21"/>
          <w:szCs w:val="21"/>
        </w:rPr>
        <w:t>r</w:t>
      </w:r>
      <w:r>
        <w:rPr>
          <w:color w:val="333333"/>
          <w:spacing w:val="-3"/>
          <w:w w:val="111"/>
          <w:sz w:val="21"/>
          <w:szCs w:val="21"/>
        </w:rPr>
        <w:t>at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w w:val="111"/>
          <w:sz w:val="21"/>
          <w:szCs w:val="21"/>
        </w:rPr>
        <w:t xml:space="preserve"> 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</w:p>
    <w:p w14:paraId="30AA93F8" w14:textId="3F4CEC12" w:rsidR="00F96440" w:rsidRDefault="009B0236">
      <w:pPr>
        <w:spacing w:before="71"/>
        <w:ind w:left="318"/>
        <w:rPr>
          <w:sz w:val="2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52A2419" wp14:editId="0FC62382">
                <wp:simplePos x="0" y="0"/>
                <wp:positionH relativeFrom="page">
                  <wp:posOffset>685800</wp:posOffset>
                </wp:positionH>
                <wp:positionV relativeFrom="page">
                  <wp:posOffset>4538980</wp:posOffset>
                </wp:positionV>
                <wp:extent cx="6400800" cy="381000"/>
                <wp:effectExtent l="0" t="0" r="0" b="4445"/>
                <wp:wrapNone/>
                <wp:docPr id="9441941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7148"/>
                          <a:chExt cx="10080" cy="600"/>
                        </a:xfrm>
                      </wpg:grpSpPr>
                      <wps:wsp>
                        <wps:cNvPr id="737553698" name="Freeform 9"/>
                        <wps:cNvSpPr>
                          <a:spLocks/>
                        </wps:cNvSpPr>
                        <wps:spPr bwMode="auto">
                          <a:xfrm>
                            <a:off x="1080" y="714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7148 7148"/>
                              <a:gd name="T3" fmla="*/ 7148 h 600"/>
                              <a:gd name="T4" fmla="+- 0 11160 1080"/>
                              <a:gd name="T5" fmla="*/ T4 w 10080"/>
                              <a:gd name="T6" fmla="+- 0 7148 7148"/>
                              <a:gd name="T7" fmla="*/ 7148 h 600"/>
                              <a:gd name="T8" fmla="+- 0 11160 1080"/>
                              <a:gd name="T9" fmla="*/ T8 w 10080"/>
                              <a:gd name="T10" fmla="+- 0 7748 7148"/>
                              <a:gd name="T11" fmla="*/ 7748 h 600"/>
                              <a:gd name="T12" fmla="+- 0 1080 1080"/>
                              <a:gd name="T13" fmla="*/ T12 w 10080"/>
                              <a:gd name="T14" fmla="+- 0 7748 7148"/>
                              <a:gd name="T15" fmla="*/ 7748 h 600"/>
                              <a:gd name="T16" fmla="+- 0 1080 1080"/>
                              <a:gd name="T17" fmla="*/ T16 w 10080"/>
                              <a:gd name="T18" fmla="+- 0 7148 7148"/>
                              <a:gd name="T19" fmla="*/ 714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6C3898" id="Group 8" o:spid="_x0000_s1026" style="position:absolute;margin-left:54pt;margin-top:357.4pt;width:7in;height:30pt;z-index:-251649024;mso-position-horizontal-relative:page;mso-position-vertical-relative:page" coordorigin="1080,714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">
                <v:shape id="Freeform 9" o:spid="_x0000_s1027" style="position:absolute;left:1080;top:714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" path="m,l10080,r,600l,600,,xe" fillcolor="#3583cc" stroked="f">
                  <v:path arrowok="t" o:connecttype="custom" o:connectlocs="0,7148;10080,7148;10080,7748;0,7748;0,7148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CB7D1DD" wp14:editId="00BD00DC">
                <wp:simplePos x="0" y="0"/>
                <wp:positionH relativeFrom="page">
                  <wp:posOffset>685800</wp:posOffset>
                </wp:positionH>
                <wp:positionV relativeFrom="page">
                  <wp:posOffset>3148330</wp:posOffset>
                </wp:positionV>
                <wp:extent cx="6400800" cy="381000"/>
                <wp:effectExtent l="0" t="0" r="0" b="4445"/>
                <wp:wrapNone/>
                <wp:docPr id="79237566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4958"/>
                          <a:chExt cx="10080" cy="600"/>
                        </a:xfrm>
                      </wpg:grpSpPr>
                      <wps:wsp>
                        <wps:cNvPr id="1794433937" name="Freeform 7"/>
                        <wps:cNvSpPr>
                          <a:spLocks/>
                        </wps:cNvSpPr>
                        <wps:spPr bwMode="auto">
                          <a:xfrm>
                            <a:off x="1080" y="4958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4958 4958"/>
                              <a:gd name="T3" fmla="*/ 4958 h 600"/>
                              <a:gd name="T4" fmla="+- 0 11160 1080"/>
                              <a:gd name="T5" fmla="*/ T4 w 10080"/>
                              <a:gd name="T6" fmla="+- 0 4958 4958"/>
                              <a:gd name="T7" fmla="*/ 4958 h 600"/>
                              <a:gd name="T8" fmla="+- 0 11160 1080"/>
                              <a:gd name="T9" fmla="*/ T8 w 10080"/>
                              <a:gd name="T10" fmla="+- 0 5558 4958"/>
                              <a:gd name="T11" fmla="*/ 5558 h 600"/>
                              <a:gd name="T12" fmla="+- 0 1080 1080"/>
                              <a:gd name="T13" fmla="*/ T12 w 10080"/>
                              <a:gd name="T14" fmla="+- 0 5558 4958"/>
                              <a:gd name="T15" fmla="*/ 5558 h 600"/>
                              <a:gd name="T16" fmla="+- 0 1080 1080"/>
                              <a:gd name="T17" fmla="*/ T16 w 10080"/>
                              <a:gd name="T18" fmla="+- 0 4958 4958"/>
                              <a:gd name="T19" fmla="*/ 4958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95315" id="Group 6" o:spid="_x0000_s1026" style="position:absolute;margin-left:54pt;margin-top:247.9pt;width:7in;height:30pt;z-index:-251650048;mso-position-horizontal-relative:page;mso-position-vertical-relative:page" coordorigin="1080,4958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">
                <v:shape id="Freeform 7" o:spid="_x0000_s1027" style="position:absolute;left:1080;top:4958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" path="m,l10080,r,600l,600,,xe" fillcolor="#3583cc" stroked="f">
                  <v:path arrowok="t" o:connecttype="custom" o:connectlocs="0,4958;10080,4958;10080,5558;0,5558;0,4958" o:connectangles="0,0,0,0,0"/>
                </v:shape>
                <w10:wrap anchorx="page" anchory="page"/>
              </v:group>
            </w:pict>
          </mc:Fallback>
        </mc:AlternateContent>
      </w:r>
      <w:r w:rsidR="00082C98">
        <w:rPr>
          <w:color w:val="333333"/>
          <w:spacing w:val="-2"/>
          <w:w w:val="75"/>
          <w:sz w:val="21"/>
          <w:szCs w:val="21"/>
        </w:rPr>
        <w:t>A</w:t>
      </w:r>
      <w:r w:rsidR="00082C98">
        <w:rPr>
          <w:color w:val="333333"/>
          <w:spacing w:val="3"/>
          <w:w w:val="111"/>
          <w:sz w:val="21"/>
          <w:szCs w:val="21"/>
        </w:rPr>
        <w:t>dd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w</w:t>
      </w:r>
      <w:r w:rsidR="00082C98">
        <w:rPr>
          <w:color w:val="333333"/>
          <w:spacing w:val="10"/>
          <w:sz w:val="21"/>
          <w:szCs w:val="21"/>
        </w:rPr>
        <w:t xml:space="preserve"> </w:t>
      </w:r>
      <w:r w:rsidR="00082C98">
        <w:rPr>
          <w:color w:val="333333"/>
          <w:spacing w:val="-2"/>
          <w:sz w:val="21"/>
          <w:szCs w:val="21"/>
        </w:rPr>
        <w:t>m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3"/>
          <w:sz w:val="21"/>
          <w:szCs w:val="21"/>
        </w:rPr>
        <w:t>d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44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b</w:t>
      </w:r>
      <w:r w:rsidR="00082C98">
        <w:rPr>
          <w:color w:val="333333"/>
          <w:spacing w:val="-3"/>
          <w:sz w:val="21"/>
          <w:szCs w:val="21"/>
        </w:rPr>
        <w:t>a</w:t>
      </w:r>
      <w:r w:rsidR="00082C98">
        <w:rPr>
          <w:color w:val="333333"/>
          <w:spacing w:val="2"/>
          <w:sz w:val="21"/>
          <w:szCs w:val="21"/>
        </w:rPr>
        <w:t>s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z w:val="21"/>
          <w:szCs w:val="21"/>
        </w:rPr>
        <w:t>d</w:t>
      </w:r>
      <w:r w:rsidR="00082C98">
        <w:rPr>
          <w:color w:val="333333"/>
          <w:spacing w:val="49"/>
          <w:sz w:val="21"/>
          <w:szCs w:val="21"/>
        </w:rPr>
        <w:t xml:space="preserve"> 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8"/>
          <w:sz w:val="21"/>
          <w:szCs w:val="21"/>
        </w:rPr>
        <w:t xml:space="preserve"> </w:t>
      </w:r>
      <w:r w:rsidR="00082C98">
        <w:rPr>
          <w:color w:val="333333"/>
          <w:spacing w:val="2"/>
          <w:sz w:val="21"/>
          <w:szCs w:val="21"/>
        </w:rPr>
        <w:t>c</w:t>
      </w:r>
      <w:r w:rsidR="00082C98">
        <w:rPr>
          <w:color w:val="333333"/>
          <w:spacing w:val="-1"/>
          <w:sz w:val="21"/>
          <w:szCs w:val="21"/>
        </w:rPr>
        <w:t>l</w:t>
      </w:r>
      <w:r w:rsidR="00082C98">
        <w:rPr>
          <w:color w:val="333333"/>
          <w:spacing w:val="1"/>
          <w:sz w:val="21"/>
          <w:szCs w:val="21"/>
        </w:rPr>
        <w:t>ie</w:t>
      </w:r>
      <w:r w:rsidR="00082C98">
        <w:rPr>
          <w:color w:val="333333"/>
          <w:spacing w:val="-2"/>
          <w:sz w:val="21"/>
          <w:szCs w:val="21"/>
        </w:rPr>
        <w:t>n</w:t>
      </w:r>
      <w:r w:rsidR="00082C98">
        <w:rPr>
          <w:color w:val="333333"/>
          <w:sz w:val="21"/>
          <w:szCs w:val="21"/>
        </w:rPr>
        <w:t>t</w:t>
      </w:r>
      <w:r w:rsidR="00082C98">
        <w:rPr>
          <w:color w:val="333333"/>
          <w:spacing w:val="12"/>
          <w:sz w:val="21"/>
          <w:szCs w:val="21"/>
        </w:rPr>
        <w:t xml:space="preserve"> 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3"/>
          <w:w w:val="110"/>
          <w:sz w:val="21"/>
          <w:szCs w:val="21"/>
        </w:rPr>
        <w:t>q</w:t>
      </w:r>
      <w:r w:rsidR="00082C98">
        <w:rPr>
          <w:color w:val="333333"/>
          <w:spacing w:val="-2"/>
          <w:w w:val="108"/>
          <w:sz w:val="21"/>
          <w:szCs w:val="21"/>
        </w:rPr>
        <w:t>u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6"/>
          <w:sz w:val="21"/>
          <w:szCs w:val="21"/>
        </w:rPr>
        <w:t>m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-3"/>
          <w:w w:val="122"/>
          <w:sz w:val="21"/>
          <w:szCs w:val="21"/>
        </w:rPr>
        <w:t>t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  <w:r w:rsidR="00082C98">
        <w:rPr>
          <w:color w:val="333333"/>
          <w:spacing w:val="-7"/>
          <w:sz w:val="21"/>
          <w:szCs w:val="21"/>
        </w:rPr>
        <w:t xml:space="preserve"> </w:t>
      </w:r>
      <w:r w:rsidR="00082C98">
        <w:rPr>
          <w:color w:val="333333"/>
          <w:spacing w:val="-3"/>
          <w:sz w:val="21"/>
          <w:szCs w:val="21"/>
        </w:rPr>
        <w:t>B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g</w:t>
      </w:r>
      <w:r w:rsidR="00082C98">
        <w:rPr>
          <w:color w:val="333333"/>
          <w:spacing w:val="-16"/>
          <w:sz w:val="21"/>
          <w:szCs w:val="21"/>
        </w:rPr>
        <w:t xml:space="preserve"> </w:t>
      </w:r>
      <w:r w:rsidR="00082C98">
        <w:rPr>
          <w:color w:val="333333"/>
          <w:spacing w:val="-1"/>
          <w:w w:val="94"/>
          <w:sz w:val="21"/>
          <w:szCs w:val="21"/>
        </w:rPr>
        <w:t>f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4"/>
          <w:w w:val="94"/>
          <w:sz w:val="21"/>
          <w:szCs w:val="21"/>
        </w:rPr>
        <w:t>x</w:t>
      </w:r>
      <w:r w:rsidR="00082C98">
        <w:rPr>
          <w:color w:val="333333"/>
          <w:spacing w:val="1"/>
          <w:w w:val="94"/>
          <w:sz w:val="21"/>
          <w:szCs w:val="21"/>
        </w:rPr>
        <w:t>i</w:t>
      </w:r>
      <w:r w:rsidR="00082C98">
        <w:rPr>
          <w:color w:val="333333"/>
          <w:spacing w:val="-2"/>
          <w:w w:val="94"/>
          <w:sz w:val="21"/>
          <w:szCs w:val="21"/>
        </w:rPr>
        <w:t>n</w:t>
      </w:r>
      <w:r w:rsidR="00082C98">
        <w:rPr>
          <w:color w:val="333333"/>
          <w:w w:val="94"/>
          <w:sz w:val="21"/>
          <w:szCs w:val="21"/>
        </w:rPr>
        <w:t xml:space="preserve">g 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z w:val="21"/>
          <w:szCs w:val="21"/>
        </w:rPr>
        <w:t>n</w:t>
      </w:r>
      <w:r w:rsidR="00082C98">
        <w:rPr>
          <w:color w:val="333333"/>
          <w:spacing w:val="-8"/>
          <w:sz w:val="21"/>
          <w:szCs w:val="21"/>
        </w:rPr>
        <w:t xml:space="preserve"> </w:t>
      </w:r>
      <w:r w:rsidR="00082C98">
        <w:rPr>
          <w:color w:val="333333"/>
          <w:spacing w:val="3"/>
          <w:sz w:val="21"/>
          <w:szCs w:val="21"/>
        </w:rPr>
        <w:t>p</w:t>
      </w:r>
      <w:r w:rsidR="00082C98">
        <w:rPr>
          <w:color w:val="333333"/>
          <w:spacing w:val="2"/>
          <w:sz w:val="21"/>
          <w:szCs w:val="21"/>
        </w:rPr>
        <w:t>r</w:t>
      </w:r>
      <w:r w:rsidR="00082C98">
        <w:rPr>
          <w:color w:val="333333"/>
          <w:spacing w:val="1"/>
          <w:sz w:val="21"/>
          <w:szCs w:val="21"/>
        </w:rPr>
        <w:t>e</w:t>
      </w:r>
      <w:r w:rsidR="00082C98">
        <w:rPr>
          <w:color w:val="333333"/>
          <w:spacing w:val="-1"/>
          <w:sz w:val="21"/>
          <w:szCs w:val="21"/>
        </w:rPr>
        <w:t>v</w:t>
      </w:r>
      <w:r w:rsidR="00082C98">
        <w:rPr>
          <w:color w:val="333333"/>
          <w:spacing w:val="1"/>
          <w:sz w:val="21"/>
          <w:szCs w:val="21"/>
        </w:rPr>
        <w:t>i</w:t>
      </w:r>
      <w:r w:rsidR="00082C98">
        <w:rPr>
          <w:color w:val="333333"/>
          <w:spacing w:val="-1"/>
          <w:sz w:val="21"/>
          <w:szCs w:val="21"/>
        </w:rPr>
        <w:t>o</w:t>
      </w:r>
      <w:r w:rsidR="00082C98">
        <w:rPr>
          <w:color w:val="333333"/>
          <w:spacing w:val="-2"/>
          <w:sz w:val="21"/>
          <w:szCs w:val="21"/>
        </w:rPr>
        <w:t>u</w:t>
      </w:r>
      <w:r w:rsidR="00082C98">
        <w:rPr>
          <w:color w:val="333333"/>
          <w:sz w:val="21"/>
          <w:szCs w:val="21"/>
        </w:rPr>
        <w:t>s</w:t>
      </w:r>
      <w:r w:rsidR="00082C98">
        <w:rPr>
          <w:color w:val="333333"/>
          <w:spacing w:val="28"/>
          <w:sz w:val="21"/>
          <w:szCs w:val="21"/>
        </w:rPr>
        <w:t xml:space="preserve"> </w:t>
      </w:r>
      <w:r w:rsidR="00082C98">
        <w:rPr>
          <w:color w:val="333333"/>
          <w:spacing w:val="-1"/>
          <w:w w:val="93"/>
          <w:sz w:val="21"/>
          <w:szCs w:val="21"/>
        </w:rPr>
        <w:t>v</w:t>
      </w:r>
      <w:r w:rsidR="00082C98">
        <w:rPr>
          <w:color w:val="333333"/>
          <w:spacing w:val="1"/>
          <w:w w:val="111"/>
          <w:sz w:val="21"/>
          <w:szCs w:val="21"/>
        </w:rPr>
        <w:t>e</w:t>
      </w:r>
      <w:r w:rsidR="00082C98">
        <w:rPr>
          <w:color w:val="333333"/>
          <w:spacing w:val="2"/>
          <w:w w:val="104"/>
          <w:sz w:val="21"/>
          <w:szCs w:val="21"/>
        </w:rPr>
        <w:t>r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spacing w:val="1"/>
          <w:w w:val="88"/>
          <w:sz w:val="21"/>
          <w:szCs w:val="21"/>
        </w:rPr>
        <w:t>i</w:t>
      </w:r>
      <w:r w:rsidR="00082C98">
        <w:rPr>
          <w:color w:val="333333"/>
          <w:spacing w:val="-1"/>
          <w:w w:val="108"/>
          <w:sz w:val="21"/>
          <w:szCs w:val="21"/>
        </w:rPr>
        <w:t>o</w:t>
      </w:r>
      <w:r w:rsidR="00082C98">
        <w:rPr>
          <w:color w:val="333333"/>
          <w:spacing w:val="-2"/>
          <w:w w:val="109"/>
          <w:sz w:val="21"/>
          <w:szCs w:val="21"/>
        </w:rPr>
        <w:t>n</w:t>
      </w:r>
      <w:r w:rsidR="00082C98">
        <w:rPr>
          <w:color w:val="333333"/>
          <w:spacing w:val="2"/>
          <w:w w:val="107"/>
          <w:sz w:val="21"/>
          <w:szCs w:val="21"/>
        </w:rPr>
        <w:t>s</w:t>
      </w:r>
      <w:r w:rsidR="00082C98">
        <w:rPr>
          <w:color w:val="333333"/>
          <w:w w:val="99"/>
          <w:sz w:val="21"/>
          <w:szCs w:val="21"/>
        </w:rPr>
        <w:t>.</w:t>
      </w:r>
    </w:p>
    <w:p w14:paraId="1AFB5009" w14:textId="77777777" w:rsidR="00F96440" w:rsidRDefault="00F96440">
      <w:pPr>
        <w:spacing w:before="1" w:line="200" w:lineRule="exact"/>
      </w:pPr>
    </w:p>
    <w:p w14:paraId="363A32ED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33333"/>
          <w:spacing w:val="-3"/>
          <w:w w:val="84"/>
          <w:sz w:val="21"/>
          <w:szCs w:val="21"/>
        </w:rPr>
        <w:t>M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1"/>
          <w:w w:val="84"/>
          <w:sz w:val="21"/>
          <w:szCs w:val="21"/>
        </w:rPr>
        <w:t>G</w:t>
      </w:r>
      <w:r>
        <w:rPr>
          <w:b/>
          <w:color w:val="333333"/>
          <w:spacing w:val="-3"/>
          <w:w w:val="84"/>
          <w:sz w:val="21"/>
          <w:szCs w:val="21"/>
        </w:rPr>
        <w:t>I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w w:val="84"/>
          <w:sz w:val="21"/>
          <w:szCs w:val="21"/>
        </w:rPr>
        <w:t>G</w:t>
      </w:r>
      <w:r>
        <w:rPr>
          <w:b/>
          <w:color w:val="333333"/>
          <w:spacing w:val="-8"/>
          <w:w w:val="84"/>
          <w:sz w:val="21"/>
          <w:szCs w:val="21"/>
        </w:rPr>
        <w:t xml:space="preserve"> 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spacing w:val="-3"/>
          <w:w w:val="84"/>
          <w:sz w:val="21"/>
          <w:szCs w:val="21"/>
        </w:rPr>
        <w:t>EM</w:t>
      </w:r>
      <w:r>
        <w:rPr>
          <w:b/>
          <w:color w:val="333333"/>
          <w:w w:val="84"/>
          <w:sz w:val="21"/>
          <w:szCs w:val="21"/>
        </w:rPr>
        <w:t>O</w:t>
      </w:r>
      <w:r>
        <w:rPr>
          <w:b/>
          <w:color w:val="333333"/>
          <w:spacing w:val="-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w w:val="84"/>
          <w:sz w:val="21"/>
          <w:szCs w:val="21"/>
        </w:rPr>
        <w:t>S</w:t>
      </w:r>
      <w:r>
        <w:rPr>
          <w:b/>
          <w:color w:val="333333"/>
          <w:w w:val="84"/>
          <w:sz w:val="21"/>
          <w:szCs w:val="21"/>
        </w:rPr>
        <w:t>A</w:t>
      </w:r>
      <w:r>
        <w:rPr>
          <w:b/>
          <w:color w:val="333333"/>
          <w:spacing w:val="3"/>
          <w:w w:val="84"/>
          <w:sz w:val="21"/>
          <w:szCs w:val="21"/>
        </w:rPr>
        <w:t>N</w:t>
      </w:r>
      <w:r>
        <w:rPr>
          <w:b/>
          <w:color w:val="333333"/>
          <w:spacing w:val="2"/>
          <w:w w:val="84"/>
          <w:sz w:val="21"/>
          <w:szCs w:val="21"/>
        </w:rPr>
        <w:t>D</w:t>
      </w:r>
      <w:r>
        <w:rPr>
          <w:b/>
          <w:color w:val="333333"/>
          <w:w w:val="84"/>
          <w:sz w:val="21"/>
          <w:szCs w:val="21"/>
        </w:rPr>
        <w:t>B</w:t>
      </w:r>
      <w:r>
        <w:rPr>
          <w:b/>
          <w:color w:val="333333"/>
          <w:spacing w:val="-1"/>
          <w:w w:val="84"/>
          <w:sz w:val="21"/>
          <w:szCs w:val="21"/>
        </w:rPr>
        <w:t>O</w:t>
      </w:r>
      <w:r>
        <w:rPr>
          <w:b/>
          <w:color w:val="333333"/>
          <w:spacing w:val="1"/>
          <w:w w:val="84"/>
          <w:sz w:val="21"/>
          <w:szCs w:val="21"/>
        </w:rPr>
        <w:t>X</w:t>
      </w:r>
      <w:r>
        <w:rPr>
          <w:b/>
          <w:color w:val="333333"/>
          <w:spacing w:val="-3"/>
          <w:w w:val="84"/>
          <w:sz w:val="21"/>
          <w:szCs w:val="21"/>
        </w:rPr>
        <w:t>E</w:t>
      </w:r>
      <w:r>
        <w:rPr>
          <w:b/>
          <w:color w:val="333333"/>
          <w:w w:val="84"/>
          <w:sz w:val="21"/>
          <w:szCs w:val="21"/>
        </w:rPr>
        <w:t xml:space="preserve">S </w:t>
      </w:r>
      <w:r>
        <w:rPr>
          <w:b/>
          <w:color w:val="333333"/>
          <w:spacing w:val="11"/>
          <w:w w:val="84"/>
          <w:sz w:val="21"/>
          <w:szCs w:val="21"/>
        </w:rPr>
        <w:t xml:space="preserve"> </w:t>
      </w:r>
      <w:r>
        <w:rPr>
          <w:b/>
          <w:color w:val="333333"/>
          <w:spacing w:val="3"/>
          <w:sz w:val="21"/>
          <w:szCs w:val="21"/>
        </w:rPr>
        <w:t>o</w:t>
      </w:r>
      <w:r>
        <w:rPr>
          <w:b/>
          <w:color w:val="333333"/>
          <w:sz w:val="21"/>
          <w:szCs w:val="21"/>
        </w:rPr>
        <w:t>n</w:t>
      </w:r>
      <w:r>
        <w:rPr>
          <w:b/>
          <w:color w:val="333333"/>
          <w:spacing w:val="6"/>
          <w:sz w:val="21"/>
          <w:szCs w:val="21"/>
        </w:rPr>
        <w:t xml:space="preserve"> 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2"/>
          <w:w w:val="83"/>
          <w:sz w:val="21"/>
          <w:szCs w:val="21"/>
        </w:rPr>
        <w:t>M</w:t>
      </w:r>
      <w:r>
        <w:rPr>
          <w:b/>
          <w:color w:val="333333"/>
          <w:w w:val="83"/>
          <w:sz w:val="21"/>
          <w:szCs w:val="21"/>
        </w:rPr>
        <w:t>A</w:t>
      </w:r>
      <w:r>
        <w:rPr>
          <w:b/>
          <w:color w:val="333333"/>
          <w:spacing w:val="-1"/>
          <w:w w:val="83"/>
          <w:sz w:val="21"/>
          <w:szCs w:val="21"/>
        </w:rPr>
        <w:t>ZO</w:t>
      </w:r>
      <w:r>
        <w:rPr>
          <w:b/>
          <w:color w:val="333333"/>
          <w:w w:val="83"/>
          <w:sz w:val="21"/>
          <w:szCs w:val="21"/>
        </w:rPr>
        <w:t>N</w:t>
      </w:r>
      <w:r>
        <w:rPr>
          <w:b/>
          <w:color w:val="333333"/>
          <w:spacing w:val="4"/>
          <w:w w:val="83"/>
          <w:sz w:val="21"/>
          <w:szCs w:val="21"/>
        </w:rPr>
        <w:t xml:space="preserve"> </w:t>
      </w:r>
      <w:r>
        <w:rPr>
          <w:b/>
          <w:color w:val="333333"/>
          <w:w w:val="79"/>
          <w:sz w:val="21"/>
          <w:szCs w:val="21"/>
        </w:rPr>
        <w:t>A</w:t>
      </w:r>
      <w:r>
        <w:rPr>
          <w:b/>
          <w:color w:val="333333"/>
          <w:spacing w:val="2"/>
          <w:w w:val="81"/>
          <w:sz w:val="21"/>
          <w:szCs w:val="21"/>
        </w:rPr>
        <w:t>W</w:t>
      </w:r>
      <w:r>
        <w:rPr>
          <w:b/>
          <w:color w:val="333333"/>
          <w:sz w:val="21"/>
          <w:szCs w:val="21"/>
        </w:rPr>
        <w:t>S</w:t>
      </w:r>
    </w:p>
    <w:p w14:paraId="71C076C6" w14:textId="77777777" w:rsidR="00F96440" w:rsidRDefault="00F96440">
      <w:pPr>
        <w:spacing w:before="1" w:line="200" w:lineRule="exact"/>
      </w:pPr>
    </w:p>
    <w:p w14:paraId="7F999179" w14:textId="77777777" w:rsidR="00F96440" w:rsidRDefault="00082C98">
      <w:pPr>
        <w:spacing w:line="439" w:lineRule="auto"/>
        <w:ind w:left="318" w:right="5144"/>
        <w:rPr>
          <w:sz w:val="21"/>
          <w:szCs w:val="21"/>
        </w:rPr>
      </w:pPr>
      <w:r>
        <w:rPr>
          <w:color w:val="333333"/>
          <w:w w:val="78"/>
          <w:sz w:val="21"/>
          <w:szCs w:val="21"/>
        </w:rPr>
        <w:t>I</w:t>
      </w:r>
      <w:r>
        <w:rPr>
          <w:color w:val="333333"/>
          <w:spacing w:val="2"/>
          <w:w w:val="78"/>
          <w:sz w:val="21"/>
          <w:szCs w:val="21"/>
        </w:rPr>
        <w:t xml:space="preserve"> 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g</w:t>
      </w:r>
      <w:r>
        <w:rPr>
          <w:color w:val="333333"/>
          <w:w w:val="111"/>
          <w:sz w:val="21"/>
          <w:szCs w:val="21"/>
        </w:rPr>
        <w:t>e</w:t>
      </w:r>
      <w:r>
        <w:rPr>
          <w:color w:val="333333"/>
          <w:spacing w:val="-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z w:val="21"/>
          <w:szCs w:val="21"/>
        </w:rPr>
        <w:t>l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 xml:space="preserve">d 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x</w:t>
      </w:r>
      <w:r>
        <w:rPr>
          <w:color w:val="333333"/>
          <w:spacing w:val="38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w w:val="96"/>
          <w:sz w:val="21"/>
          <w:szCs w:val="21"/>
        </w:rPr>
        <w:t xml:space="preserve">S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-1"/>
          <w:sz w:val="21"/>
          <w:szCs w:val="21"/>
        </w:rPr>
        <w:t>ol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w w:val="78"/>
          <w:sz w:val="21"/>
          <w:szCs w:val="21"/>
        </w:rPr>
        <w:t>&amp;</w:t>
      </w:r>
      <w:r>
        <w:rPr>
          <w:color w:val="333333"/>
          <w:spacing w:val="4"/>
          <w:w w:val="78"/>
          <w:sz w:val="21"/>
          <w:szCs w:val="21"/>
        </w:rPr>
        <w:t xml:space="preserve"> </w:t>
      </w:r>
      <w:r>
        <w:rPr>
          <w:color w:val="333333"/>
          <w:spacing w:val="-2"/>
          <w:w w:val="87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b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w w:val="89"/>
          <w:sz w:val="21"/>
          <w:szCs w:val="21"/>
        </w:rPr>
        <w:t>:</w:t>
      </w:r>
    </w:p>
    <w:p w14:paraId="416EBF6D" w14:textId="77777777" w:rsidR="00F96440" w:rsidRDefault="00082C98">
      <w:pPr>
        <w:spacing w:before="7" w:line="290" w:lineRule="auto"/>
        <w:ind w:left="318" w:right="75"/>
        <w:rPr>
          <w:sz w:val="21"/>
          <w:szCs w:val="21"/>
        </w:rPr>
      </w:pPr>
      <w:r>
        <w:rPr>
          <w:color w:val="333333"/>
          <w:w w:val="83"/>
          <w:sz w:val="21"/>
          <w:szCs w:val="21"/>
        </w:rPr>
        <w:t>W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33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scr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3"/>
          <w:sz w:val="21"/>
          <w:szCs w:val="21"/>
        </w:rPr>
        <w:t>p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8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ta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37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d</w:t>
      </w:r>
      <w:r>
        <w:rPr>
          <w:color w:val="333333"/>
          <w:spacing w:val="31"/>
          <w:sz w:val="21"/>
          <w:szCs w:val="21"/>
        </w:rPr>
        <w:t xml:space="preserve"> </w:t>
      </w:r>
      <w:r>
        <w:rPr>
          <w:color w:val="333333"/>
          <w:spacing w:val="2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p</w:t>
      </w:r>
      <w:r>
        <w:rPr>
          <w:color w:val="333333"/>
          <w:spacing w:val="34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2"/>
          <w:sz w:val="21"/>
          <w:szCs w:val="21"/>
        </w:rPr>
        <w:t>m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db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50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11"/>
          <w:sz w:val="21"/>
          <w:szCs w:val="21"/>
        </w:rPr>
        <w:t>d</w:t>
      </w:r>
      <w:r>
        <w:rPr>
          <w:color w:val="333333"/>
          <w:spacing w:val="-4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26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w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-1"/>
          <w:sz w:val="21"/>
          <w:szCs w:val="21"/>
        </w:rPr>
        <w:t>ow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0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j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14"/>
          <w:sz w:val="21"/>
          <w:szCs w:val="21"/>
        </w:rPr>
        <w:t xml:space="preserve"> 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o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4"/>
          <w:sz w:val="21"/>
          <w:szCs w:val="21"/>
        </w:rPr>
        <w:t>x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c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-3"/>
          <w:sz w:val="21"/>
          <w:szCs w:val="21"/>
        </w:rPr>
        <w:t>t</w:t>
      </w:r>
      <w:r>
        <w:rPr>
          <w:color w:val="333333"/>
          <w:sz w:val="21"/>
          <w:szCs w:val="21"/>
        </w:rPr>
        <w:t>e</w:t>
      </w:r>
      <w:r>
        <w:rPr>
          <w:color w:val="333333"/>
          <w:spacing w:val="35"/>
          <w:sz w:val="21"/>
          <w:szCs w:val="21"/>
        </w:rPr>
        <w:t xml:space="preserve"> 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w w:val="107"/>
          <w:sz w:val="21"/>
          <w:szCs w:val="21"/>
        </w:rPr>
        <w:t>s</w:t>
      </w:r>
    </w:p>
    <w:p w14:paraId="50B284CD" w14:textId="77777777" w:rsidR="00F96440" w:rsidRDefault="00F96440">
      <w:pPr>
        <w:spacing w:before="2" w:line="140" w:lineRule="exact"/>
        <w:rPr>
          <w:sz w:val="15"/>
          <w:szCs w:val="15"/>
        </w:rPr>
      </w:pPr>
    </w:p>
    <w:p w14:paraId="6B9D7BE5" w14:textId="77777777" w:rsidR="00F96440" w:rsidRDefault="00082C98">
      <w:pPr>
        <w:spacing w:line="439" w:lineRule="auto"/>
        <w:ind w:left="318" w:right="3584"/>
        <w:rPr>
          <w:sz w:val="21"/>
          <w:szCs w:val="21"/>
        </w:rPr>
      </w:pP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3"/>
          <w:w w:val="111"/>
          <w:sz w:val="21"/>
          <w:szCs w:val="21"/>
        </w:rPr>
        <w:t>db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07"/>
          <w:sz w:val="21"/>
          <w:szCs w:val="21"/>
        </w:rPr>
        <w:t>s</w:t>
      </w:r>
      <w:r>
        <w:rPr>
          <w:color w:val="333333"/>
          <w:spacing w:val="-5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o</w:t>
      </w:r>
      <w:r>
        <w:rPr>
          <w:color w:val="333333"/>
          <w:sz w:val="21"/>
          <w:szCs w:val="21"/>
        </w:rPr>
        <w:t>n</w:t>
      </w:r>
      <w:r>
        <w:rPr>
          <w:color w:val="333333"/>
          <w:spacing w:val="8"/>
          <w:sz w:val="21"/>
          <w:szCs w:val="21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1"/>
          <w:w w:val="95"/>
          <w:sz w:val="21"/>
          <w:szCs w:val="21"/>
        </w:rPr>
        <w:t>z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w w:val="109"/>
          <w:sz w:val="21"/>
          <w:szCs w:val="21"/>
        </w:rPr>
        <w:t>n</w:t>
      </w:r>
      <w:r>
        <w:rPr>
          <w:color w:val="333333"/>
          <w:spacing w:val="-10"/>
          <w:sz w:val="21"/>
          <w:szCs w:val="21"/>
        </w:rPr>
        <w:t xml:space="preserve"> </w:t>
      </w:r>
      <w:r>
        <w:rPr>
          <w:color w:val="333333"/>
          <w:spacing w:val="-2"/>
          <w:w w:val="83"/>
          <w:sz w:val="21"/>
          <w:szCs w:val="21"/>
        </w:rPr>
        <w:t>A</w:t>
      </w:r>
      <w:r>
        <w:rPr>
          <w:color w:val="333333"/>
          <w:w w:val="83"/>
          <w:sz w:val="21"/>
          <w:szCs w:val="21"/>
        </w:rPr>
        <w:t>WS</w:t>
      </w:r>
      <w:r>
        <w:rPr>
          <w:color w:val="333333"/>
          <w:spacing w:val="5"/>
          <w:w w:val="8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T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1"/>
          <w:sz w:val="21"/>
          <w:szCs w:val="21"/>
        </w:rPr>
        <w:t>ki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9"/>
          <w:sz w:val="21"/>
          <w:szCs w:val="21"/>
        </w:rPr>
        <w:t xml:space="preserve"> </w:t>
      </w:r>
      <w:r>
        <w:rPr>
          <w:color w:val="333333"/>
          <w:w w:val="96"/>
          <w:sz w:val="21"/>
          <w:szCs w:val="21"/>
        </w:rPr>
        <w:t>S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-2"/>
          <w:w w:val="108"/>
          <w:sz w:val="21"/>
          <w:szCs w:val="21"/>
        </w:rPr>
        <w:t>h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spacing w:val="2"/>
          <w:w w:val="126"/>
          <w:sz w:val="21"/>
          <w:szCs w:val="21"/>
        </w:rPr>
        <w:t>/</w:t>
      </w:r>
      <w:r>
        <w:rPr>
          <w:color w:val="333333"/>
          <w:spacing w:val="-3"/>
          <w:w w:val="71"/>
          <w:sz w:val="21"/>
          <w:szCs w:val="21"/>
        </w:rPr>
        <w:t>V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z w:val="21"/>
          <w:szCs w:val="21"/>
        </w:rPr>
        <w:t>C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at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3"/>
          <w:sz w:val="21"/>
          <w:szCs w:val="21"/>
        </w:rPr>
        <w:t xml:space="preserve"> </w:t>
      </w:r>
      <w:r>
        <w:rPr>
          <w:color w:val="333333"/>
          <w:spacing w:val="-3"/>
          <w:w w:val="78"/>
          <w:sz w:val="21"/>
          <w:szCs w:val="21"/>
        </w:rPr>
        <w:t>I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-3"/>
          <w:w w:val="81"/>
          <w:sz w:val="21"/>
          <w:szCs w:val="21"/>
        </w:rPr>
        <w:t>M</w:t>
      </w:r>
      <w:r>
        <w:rPr>
          <w:color w:val="333333"/>
          <w:w w:val="74"/>
          <w:sz w:val="21"/>
          <w:szCs w:val="21"/>
        </w:rPr>
        <w:t>’</w:t>
      </w:r>
      <w:r>
        <w:rPr>
          <w:color w:val="333333"/>
          <w:w w:val="107"/>
          <w:sz w:val="21"/>
          <w:szCs w:val="21"/>
        </w:rPr>
        <w:t>s</w:t>
      </w:r>
    </w:p>
    <w:p w14:paraId="13A6EEB7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pp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1"/>
          <w:w w:val="93"/>
          <w:sz w:val="21"/>
          <w:szCs w:val="21"/>
        </w:rPr>
        <w:t>y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-8"/>
          <w:sz w:val="21"/>
          <w:szCs w:val="21"/>
        </w:rPr>
        <w:t xml:space="preserve"> 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z w:val="21"/>
          <w:szCs w:val="21"/>
        </w:rPr>
        <w:t>w</w:t>
      </w:r>
      <w:r>
        <w:rPr>
          <w:color w:val="333333"/>
          <w:spacing w:val="10"/>
          <w:sz w:val="21"/>
          <w:szCs w:val="21"/>
        </w:rPr>
        <w:t xml:space="preserve"> </w:t>
      </w:r>
      <w:r>
        <w:rPr>
          <w:color w:val="333333"/>
          <w:spacing w:val="3"/>
          <w:sz w:val="21"/>
          <w:szCs w:val="21"/>
        </w:rPr>
        <w:t>b</w:t>
      </w:r>
      <w:r>
        <w:rPr>
          <w:color w:val="333333"/>
          <w:spacing w:val="-2"/>
          <w:sz w:val="21"/>
          <w:szCs w:val="21"/>
        </w:rPr>
        <w:t>u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1"/>
          <w:sz w:val="21"/>
          <w:szCs w:val="21"/>
        </w:rPr>
        <w:t>l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z w:val="21"/>
          <w:szCs w:val="21"/>
        </w:rPr>
        <w:t>s</w:t>
      </w:r>
      <w:r>
        <w:rPr>
          <w:color w:val="333333"/>
          <w:spacing w:val="21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fo</w:t>
      </w:r>
      <w:r>
        <w:rPr>
          <w:color w:val="333333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 xml:space="preserve"> 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 xml:space="preserve"> 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111"/>
          <w:sz w:val="21"/>
          <w:szCs w:val="21"/>
        </w:rPr>
        <w:t>e</w:t>
      </w:r>
    </w:p>
    <w:p w14:paraId="062092F7" w14:textId="77777777" w:rsidR="00F96440" w:rsidRDefault="00F96440">
      <w:pPr>
        <w:spacing w:line="200" w:lineRule="exact"/>
      </w:pPr>
    </w:p>
    <w:p w14:paraId="2AB2AEDA" w14:textId="77777777" w:rsidR="00F96440" w:rsidRDefault="00F96440">
      <w:pPr>
        <w:spacing w:line="200" w:lineRule="exact"/>
      </w:pPr>
    </w:p>
    <w:p w14:paraId="23EA9F9D" w14:textId="77777777" w:rsidR="00F96440" w:rsidRDefault="00F96440">
      <w:pPr>
        <w:spacing w:before="18" w:line="200" w:lineRule="exact"/>
      </w:pPr>
    </w:p>
    <w:p w14:paraId="7AFA0945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1"/>
          <w:w w:val="117"/>
          <w:sz w:val="29"/>
          <w:szCs w:val="29"/>
        </w:rPr>
        <w:t>H</w:t>
      </w:r>
      <w:r>
        <w:rPr>
          <w:color w:val="FFFFFF"/>
          <w:spacing w:val="5"/>
          <w:w w:val="117"/>
          <w:sz w:val="29"/>
          <w:szCs w:val="29"/>
        </w:rPr>
        <w:t>o</w:t>
      </w:r>
      <w:r>
        <w:rPr>
          <w:color w:val="FFFFFF"/>
          <w:w w:val="117"/>
          <w:sz w:val="29"/>
          <w:szCs w:val="29"/>
        </w:rPr>
        <w:t>bb</w:t>
      </w:r>
      <w:r>
        <w:rPr>
          <w:color w:val="FFFFFF"/>
          <w:spacing w:val="-5"/>
          <w:w w:val="117"/>
          <w:sz w:val="29"/>
          <w:szCs w:val="29"/>
        </w:rPr>
        <w:t>i</w:t>
      </w:r>
      <w:r>
        <w:rPr>
          <w:color w:val="FFFFFF"/>
          <w:spacing w:val="1"/>
          <w:w w:val="117"/>
          <w:sz w:val="29"/>
          <w:szCs w:val="29"/>
        </w:rPr>
        <w:t>e</w:t>
      </w:r>
      <w:r>
        <w:rPr>
          <w:color w:val="FFFFFF"/>
          <w:w w:val="117"/>
          <w:sz w:val="29"/>
          <w:szCs w:val="29"/>
        </w:rPr>
        <w:t>s</w:t>
      </w:r>
      <w:r>
        <w:rPr>
          <w:color w:val="FFFFFF"/>
          <w:spacing w:val="-2"/>
          <w:w w:val="117"/>
          <w:sz w:val="29"/>
          <w:szCs w:val="29"/>
        </w:rPr>
        <w:t xml:space="preserve"> </w:t>
      </w:r>
      <w:r>
        <w:rPr>
          <w:color w:val="FFFFFF"/>
          <w:sz w:val="29"/>
          <w:szCs w:val="29"/>
        </w:rPr>
        <w:t>&amp;</w:t>
      </w:r>
      <w:r>
        <w:rPr>
          <w:color w:val="FFFFFF"/>
          <w:spacing w:val="-6"/>
          <w:sz w:val="29"/>
          <w:szCs w:val="29"/>
        </w:rPr>
        <w:t xml:space="preserve"> </w:t>
      </w:r>
      <w:r>
        <w:rPr>
          <w:color w:val="FFFFFF"/>
          <w:spacing w:val="-2"/>
          <w:w w:val="111"/>
          <w:sz w:val="29"/>
          <w:szCs w:val="29"/>
        </w:rPr>
        <w:t>I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-3"/>
          <w:w w:val="142"/>
          <w:sz w:val="29"/>
          <w:szCs w:val="29"/>
        </w:rPr>
        <w:t>r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spacing w:val="3"/>
          <w:w w:val="116"/>
          <w:sz w:val="29"/>
          <w:szCs w:val="29"/>
        </w:rPr>
        <w:t>s</w:t>
      </w:r>
      <w:r>
        <w:rPr>
          <w:color w:val="FFFFFF"/>
          <w:spacing w:val="2"/>
          <w:w w:val="128"/>
          <w:sz w:val="29"/>
          <w:szCs w:val="29"/>
        </w:rPr>
        <w:t>t</w:t>
      </w:r>
      <w:r>
        <w:rPr>
          <w:color w:val="FFFFFF"/>
          <w:w w:val="116"/>
          <w:sz w:val="29"/>
          <w:szCs w:val="29"/>
        </w:rPr>
        <w:t>s</w:t>
      </w:r>
    </w:p>
    <w:p w14:paraId="6542A7F5" w14:textId="77777777" w:rsidR="00F96440" w:rsidRDefault="00F96440">
      <w:pPr>
        <w:spacing w:before="15" w:line="200" w:lineRule="exact"/>
      </w:pPr>
    </w:p>
    <w:p w14:paraId="493240A3" w14:textId="77777777" w:rsidR="00F96440" w:rsidRDefault="00082C98">
      <w:pPr>
        <w:spacing w:before="28" w:line="439" w:lineRule="auto"/>
        <w:ind w:left="318" w:right="6869"/>
        <w:rPr>
          <w:sz w:val="21"/>
          <w:szCs w:val="21"/>
        </w:rPr>
      </w:pP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 C</w:t>
      </w:r>
      <w:r>
        <w:rPr>
          <w:color w:val="333333"/>
          <w:spacing w:val="-2"/>
          <w:sz w:val="21"/>
          <w:szCs w:val="21"/>
        </w:rPr>
        <w:t>h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2"/>
          <w:sz w:val="21"/>
          <w:szCs w:val="21"/>
        </w:rPr>
        <w:t>ss</w:t>
      </w:r>
      <w:r>
        <w:rPr>
          <w:color w:val="333333"/>
          <w:sz w:val="21"/>
          <w:szCs w:val="21"/>
        </w:rPr>
        <w:t>,</w:t>
      </w:r>
      <w:r>
        <w:rPr>
          <w:color w:val="333333"/>
          <w:spacing w:val="2"/>
          <w:sz w:val="21"/>
          <w:szCs w:val="21"/>
        </w:rPr>
        <w:t xml:space="preserve"> </w:t>
      </w:r>
      <w:r>
        <w:rPr>
          <w:color w:val="333333"/>
          <w:spacing w:val="-1"/>
          <w:sz w:val="21"/>
          <w:szCs w:val="21"/>
        </w:rPr>
        <w:t>Pl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y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 xml:space="preserve">g </w:t>
      </w:r>
      <w:r>
        <w:rPr>
          <w:color w:val="333333"/>
          <w:w w:val="85"/>
          <w:sz w:val="21"/>
          <w:szCs w:val="21"/>
        </w:rPr>
        <w:t>C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2"/>
          <w:w w:val="104"/>
          <w:sz w:val="21"/>
          <w:szCs w:val="21"/>
        </w:rPr>
        <w:t>rr</w:t>
      </w:r>
      <w:r>
        <w:rPr>
          <w:color w:val="333333"/>
          <w:spacing w:val="-1"/>
          <w:w w:val="108"/>
          <w:sz w:val="21"/>
          <w:szCs w:val="21"/>
        </w:rPr>
        <w:t>o</w:t>
      </w:r>
      <w:r>
        <w:rPr>
          <w:color w:val="333333"/>
          <w:spacing w:val="-2"/>
          <w:w w:val="106"/>
          <w:sz w:val="21"/>
          <w:szCs w:val="21"/>
        </w:rPr>
        <w:t>m</w:t>
      </w:r>
      <w:r>
        <w:rPr>
          <w:color w:val="333333"/>
          <w:spacing w:val="2"/>
          <w:w w:val="107"/>
          <w:sz w:val="21"/>
          <w:szCs w:val="21"/>
        </w:rPr>
        <w:t>s</w:t>
      </w:r>
      <w:r>
        <w:rPr>
          <w:color w:val="333333"/>
          <w:w w:val="99"/>
          <w:sz w:val="21"/>
          <w:szCs w:val="21"/>
        </w:rPr>
        <w:t xml:space="preserve">. </w:t>
      </w:r>
      <w:r>
        <w:rPr>
          <w:color w:val="333333"/>
          <w:spacing w:val="-2"/>
          <w:sz w:val="21"/>
          <w:szCs w:val="21"/>
        </w:rPr>
        <w:t>R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3"/>
          <w:sz w:val="21"/>
          <w:szCs w:val="21"/>
        </w:rPr>
        <w:t>d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  <w:r>
        <w:rPr>
          <w:color w:val="333333"/>
          <w:spacing w:val="12"/>
          <w:sz w:val="21"/>
          <w:szCs w:val="21"/>
        </w:rPr>
        <w:t xml:space="preserve"> </w:t>
      </w:r>
      <w:r>
        <w:rPr>
          <w:color w:val="333333"/>
          <w:spacing w:val="-3"/>
          <w:w w:val="88"/>
          <w:sz w:val="21"/>
          <w:szCs w:val="21"/>
        </w:rPr>
        <w:t>B</w:t>
      </w:r>
      <w:r>
        <w:rPr>
          <w:color w:val="333333"/>
          <w:spacing w:val="-1"/>
          <w:w w:val="108"/>
          <w:sz w:val="21"/>
          <w:szCs w:val="21"/>
        </w:rPr>
        <w:t>oo</w:t>
      </w:r>
      <w:r>
        <w:rPr>
          <w:color w:val="333333"/>
          <w:spacing w:val="1"/>
          <w:w w:val="99"/>
          <w:sz w:val="21"/>
          <w:szCs w:val="21"/>
        </w:rPr>
        <w:t>k</w:t>
      </w:r>
      <w:r>
        <w:rPr>
          <w:color w:val="333333"/>
          <w:w w:val="107"/>
          <w:sz w:val="21"/>
          <w:szCs w:val="21"/>
        </w:rPr>
        <w:t>s</w:t>
      </w:r>
    </w:p>
    <w:p w14:paraId="27E696DE" w14:textId="77777777" w:rsidR="00F96440" w:rsidRDefault="00082C98">
      <w:pPr>
        <w:spacing w:before="7"/>
        <w:ind w:left="318"/>
        <w:rPr>
          <w:sz w:val="21"/>
          <w:szCs w:val="21"/>
        </w:rPr>
      </w:pPr>
      <w:r>
        <w:rPr>
          <w:color w:val="333333"/>
          <w:sz w:val="21"/>
          <w:szCs w:val="21"/>
        </w:rPr>
        <w:t>T</w:t>
      </w:r>
      <w:r>
        <w:rPr>
          <w:color w:val="333333"/>
          <w:spacing w:val="2"/>
          <w:sz w:val="21"/>
          <w:szCs w:val="21"/>
        </w:rPr>
        <w:t>r</w:t>
      </w:r>
      <w:r>
        <w:rPr>
          <w:color w:val="333333"/>
          <w:spacing w:val="-3"/>
          <w:sz w:val="21"/>
          <w:szCs w:val="21"/>
        </w:rPr>
        <w:t>a</w:t>
      </w:r>
      <w:r>
        <w:rPr>
          <w:color w:val="333333"/>
          <w:spacing w:val="-1"/>
          <w:sz w:val="21"/>
          <w:szCs w:val="21"/>
        </w:rPr>
        <w:t>v</w:t>
      </w:r>
      <w:r>
        <w:rPr>
          <w:color w:val="333333"/>
          <w:spacing w:val="1"/>
          <w:sz w:val="21"/>
          <w:szCs w:val="21"/>
        </w:rPr>
        <w:t>e</w:t>
      </w:r>
      <w:r>
        <w:rPr>
          <w:color w:val="333333"/>
          <w:spacing w:val="-1"/>
          <w:sz w:val="21"/>
          <w:szCs w:val="21"/>
        </w:rPr>
        <w:t>ll</w:t>
      </w:r>
      <w:r>
        <w:rPr>
          <w:color w:val="333333"/>
          <w:spacing w:val="1"/>
          <w:sz w:val="21"/>
          <w:szCs w:val="21"/>
        </w:rPr>
        <w:t>i</w:t>
      </w:r>
      <w:r>
        <w:rPr>
          <w:color w:val="333333"/>
          <w:spacing w:val="-2"/>
          <w:sz w:val="21"/>
          <w:szCs w:val="21"/>
        </w:rPr>
        <w:t>n</w:t>
      </w:r>
      <w:r>
        <w:rPr>
          <w:color w:val="333333"/>
          <w:sz w:val="21"/>
          <w:szCs w:val="21"/>
        </w:rPr>
        <w:t>g</w:t>
      </w:r>
    </w:p>
    <w:p w14:paraId="54367A78" w14:textId="77777777" w:rsidR="00F96440" w:rsidRDefault="00F96440">
      <w:pPr>
        <w:spacing w:line="200" w:lineRule="exact"/>
      </w:pPr>
    </w:p>
    <w:p w14:paraId="490533CC" w14:textId="77777777" w:rsidR="00F96440" w:rsidRDefault="00F96440">
      <w:pPr>
        <w:spacing w:before="8" w:line="260" w:lineRule="exact"/>
        <w:rPr>
          <w:sz w:val="26"/>
          <w:szCs w:val="26"/>
        </w:rPr>
      </w:pPr>
    </w:p>
    <w:p w14:paraId="67A0E9A8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4"/>
          <w:w w:val="119"/>
          <w:sz w:val="29"/>
          <w:szCs w:val="29"/>
        </w:rPr>
        <w:t>P</w:t>
      </w:r>
      <w:r>
        <w:rPr>
          <w:color w:val="FFFFFF"/>
          <w:spacing w:val="-4"/>
          <w:w w:val="119"/>
          <w:sz w:val="29"/>
          <w:szCs w:val="29"/>
        </w:rPr>
        <w:t>r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4"/>
          <w:w w:val="119"/>
          <w:sz w:val="29"/>
          <w:szCs w:val="29"/>
        </w:rPr>
        <w:t>f</w:t>
      </w:r>
      <w:r>
        <w:rPr>
          <w:color w:val="FFFFFF"/>
          <w:spacing w:val="1"/>
          <w:w w:val="119"/>
          <w:sz w:val="29"/>
          <w:szCs w:val="29"/>
        </w:rPr>
        <w:t>e</w:t>
      </w:r>
      <w:r>
        <w:rPr>
          <w:color w:val="FFFFFF"/>
          <w:spacing w:val="4"/>
          <w:w w:val="119"/>
          <w:sz w:val="29"/>
          <w:szCs w:val="29"/>
        </w:rPr>
        <w:t>ss</w:t>
      </w:r>
      <w:r>
        <w:rPr>
          <w:color w:val="FFFFFF"/>
          <w:spacing w:val="-5"/>
          <w:w w:val="119"/>
          <w:sz w:val="29"/>
          <w:szCs w:val="29"/>
        </w:rPr>
        <w:t>i</w:t>
      </w:r>
      <w:r>
        <w:rPr>
          <w:color w:val="FFFFFF"/>
          <w:spacing w:val="5"/>
          <w:w w:val="119"/>
          <w:sz w:val="29"/>
          <w:szCs w:val="29"/>
        </w:rPr>
        <w:t>o</w:t>
      </w:r>
      <w:r>
        <w:rPr>
          <w:color w:val="FFFFFF"/>
          <w:spacing w:val="-1"/>
          <w:w w:val="119"/>
          <w:sz w:val="29"/>
          <w:szCs w:val="29"/>
        </w:rPr>
        <w:t>n</w:t>
      </w:r>
      <w:r>
        <w:rPr>
          <w:color w:val="FFFFFF"/>
          <w:w w:val="119"/>
          <w:sz w:val="29"/>
          <w:szCs w:val="29"/>
        </w:rPr>
        <w:t>al</w:t>
      </w:r>
      <w:r>
        <w:rPr>
          <w:color w:val="FFFFFF"/>
          <w:spacing w:val="-8"/>
          <w:w w:val="119"/>
          <w:sz w:val="29"/>
          <w:szCs w:val="29"/>
        </w:rPr>
        <w:t xml:space="preserve"> </w:t>
      </w:r>
      <w:r>
        <w:rPr>
          <w:color w:val="FFFFFF"/>
          <w:spacing w:val="-2"/>
          <w:w w:val="98"/>
          <w:sz w:val="29"/>
          <w:szCs w:val="29"/>
        </w:rPr>
        <w:t>S</w:t>
      </w:r>
      <w:r>
        <w:rPr>
          <w:color w:val="FFFFFF"/>
          <w:spacing w:val="1"/>
          <w:w w:val="118"/>
          <w:sz w:val="29"/>
          <w:szCs w:val="29"/>
        </w:rPr>
        <w:t>k</w:t>
      </w:r>
      <w:r>
        <w:rPr>
          <w:color w:val="FFFFFF"/>
          <w:spacing w:val="-4"/>
          <w:w w:val="116"/>
          <w:sz w:val="29"/>
          <w:szCs w:val="29"/>
        </w:rPr>
        <w:t>i</w:t>
      </w:r>
      <w:r>
        <w:rPr>
          <w:color w:val="FFFFFF"/>
          <w:spacing w:val="-1"/>
          <w:w w:val="112"/>
          <w:sz w:val="29"/>
          <w:szCs w:val="29"/>
        </w:rPr>
        <w:t>ll</w:t>
      </w:r>
      <w:r>
        <w:rPr>
          <w:color w:val="FFFFFF"/>
          <w:w w:val="116"/>
          <w:sz w:val="29"/>
          <w:szCs w:val="29"/>
        </w:rPr>
        <w:t>s</w:t>
      </w:r>
    </w:p>
    <w:p w14:paraId="2330B5FD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1EC26A3A" w14:textId="77777777" w:rsidR="00F96440" w:rsidRDefault="00082C98">
      <w:pPr>
        <w:spacing w:before="27" w:line="476" w:lineRule="auto"/>
        <w:ind w:left="318" w:right="7649"/>
        <w:rPr>
          <w:sz w:val="21"/>
          <w:szCs w:val="21"/>
        </w:rPr>
      </w:pP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-1"/>
          <w:sz w:val="23"/>
          <w:szCs w:val="23"/>
        </w:rPr>
        <w:t>y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h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18"/>
          <w:sz w:val="23"/>
          <w:szCs w:val="23"/>
        </w:rPr>
        <w:t xml:space="preserve"> </w:t>
      </w:r>
      <w:r>
        <w:rPr>
          <w:color w:val="333333"/>
          <w:spacing w:val="2"/>
          <w:w w:val="86"/>
          <w:sz w:val="21"/>
          <w:szCs w:val="21"/>
        </w:rPr>
        <w:t>E</w:t>
      </w:r>
      <w:r>
        <w:rPr>
          <w:color w:val="333333"/>
          <w:spacing w:val="-4"/>
          <w:w w:val="89"/>
          <w:sz w:val="21"/>
          <w:szCs w:val="21"/>
        </w:rPr>
        <w:t>x</w:t>
      </w:r>
      <w:r>
        <w:rPr>
          <w:color w:val="333333"/>
          <w:spacing w:val="3"/>
          <w:w w:val="111"/>
          <w:sz w:val="21"/>
          <w:szCs w:val="21"/>
        </w:rPr>
        <w:t>p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2"/>
          <w:w w:val="104"/>
          <w:sz w:val="21"/>
          <w:szCs w:val="21"/>
        </w:rPr>
        <w:t>r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2"/>
          <w:sz w:val="23"/>
          <w:szCs w:val="23"/>
        </w:rPr>
        <w:t>D</w:t>
      </w:r>
      <w:r>
        <w:rPr>
          <w:b/>
          <w:color w:val="3583CC"/>
          <w:spacing w:val="3"/>
          <w:sz w:val="23"/>
          <w:szCs w:val="23"/>
        </w:rPr>
        <w:t>ja</w:t>
      </w:r>
      <w:r>
        <w:rPr>
          <w:b/>
          <w:color w:val="3583CC"/>
          <w:spacing w:val="2"/>
          <w:sz w:val="23"/>
          <w:szCs w:val="23"/>
        </w:rPr>
        <w:t>n</w:t>
      </w:r>
      <w:r>
        <w:rPr>
          <w:b/>
          <w:color w:val="3583CC"/>
          <w:spacing w:val="3"/>
          <w:sz w:val="23"/>
          <w:szCs w:val="23"/>
        </w:rPr>
        <w:t>g</w:t>
      </w:r>
      <w:r>
        <w:rPr>
          <w:b/>
          <w:color w:val="3583CC"/>
          <w:spacing w:val="-2"/>
          <w:sz w:val="23"/>
          <w:szCs w:val="23"/>
        </w:rPr>
        <w:t>o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20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82"/>
          <w:sz w:val="23"/>
          <w:szCs w:val="23"/>
        </w:rPr>
        <w:t>Z</w:t>
      </w:r>
      <w:r>
        <w:rPr>
          <w:b/>
          <w:color w:val="3583CC"/>
          <w:spacing w:val="-2"/>
          <w:w w:val="112"/>
          <w:sz w:val="23"/>
          <w:szCs w:val="23"/>
        </w:rPr>
        <w:t>o</w:t>
      </w:r>
      <w:r>
        <w:rPr>
          <w:b/>
          <w:color w:val="3583CC"/>
          <w:spacing w:val="2"/>
          <w:w w:val="104"/>
          <w:sz w:val="23"/>
          <w:szCs w:val="23"/>
        </w:rPr>
        <w:t>p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1"/>
          <w:w w:val="83"/>
          <w:sz w:val="23"/>
          <w:szCs w:val="23"/>
        </w:rPr>
        <w:t>H</w:t>
      </w:r>
      <w:r>
        <w:rPr>
          <w:b/>
          <w:color w:val="3583CC"/>
          <w:spacing w:val="-2"/>
          <w:w w:val="83"/>
          <w:sz w:val="23"/>
          <w:szCs w:val="23"/>
        </w:rPr>
        <w:t>T</w:t>
      </w:r>
      <w:r>
        <w:rPr>
          <w:b/>
          <w:color w:val="3583CC"/>
          <w:spacing w:val="2"/>
          <w:w w:val="83"/>
          <w:sz w:val="23"/>
          <w:szCs w:val="23"/>
        </w:rPr>
        <w:t>M</w:t>
      </w:r>
      <w:r>
        <w:rPr>
          <w:b/>
          <w:color w:val="3583CC"/>
          <w:w w:val="83"/>
          <w:sz w:val="23"/>
          <w:szCs w:val="23"/>
        </w:rPr>
        <w:t>L:</w:t>
      </w:r>
      <w:r>
        <w:rPr>
          <w:b/>
          <w:color w:val="3583CC"/>
          <w:spacing w:val="-2"/>
          <w:w w:val="8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J</w:t>
      </w:r>
      <w:r>
        <w:rPr>
          <w:b/>
          <w:color w:val="3583CC"/>
          <w:spacing w:val="-2"/>
          <w:sz w:val="23"/>
          <w:szCs w:val="23"/>
        </w:rPr>
        <w:t>S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i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98"/>
          <w:sz w:val="23"/>
          <w:szCs w:val="23"/>
        </w:rPr>
        <w:t>J</w:t>
      </w:r>
      <w:r>
        <w:rPr>
          <w:b/>
          <w:color w:val="3583CC"/>
          <w:spacing w:val="-2"/>
          <w:w w:val="98"/>
          <w:sz w:val="23"/>
          <w:szCs w:val="23"/>
        </w:rPr>
        <w:t>Q</w:t>
      </w:r>
      <w:r>
        <w:rPr>
          <w:b/>
          <w:color w:val="3583CC"/>
          <w:spacing w:val="3"/>
          <w:w w:val="98"/>
          <w:sz w:val="23"/>
          <w:szCs w:val="23"/>
        </w:rPr>
        <w:t>u</w:t>
      </w:r>
      <w:r>
        <w:rPr>
          <w:b/>
          <w:color w:val="3583CC"/>
          <w:w w:val="98"/>
          <w:sz w:val="23"/>
          <w:szCs w:val="23"/>
        </w:rPr>
        <w:t>e</w:t>
      </w:r>
      <w:r>
        <w:rPr>
          <w:b/>
          <w:color w:val="3583CC"/>
          <w:spacing w:val="-3"/>
          <w:w w:val="98"/>
          <w:sz w:val="23"/>
          <w:szCs w:val="23"/>
        </w:rPr>
        <w:t>r</w:t>
      </w:r>
      <w:r>
        <w:rPr>
          <w:b/>
          <w:color w:val="3583CC"/>
          <w:spacing w:val="-1"/>
          <w:w w:val="98"/>
          <w:sz w:val="23"/>
          <w:szCs w:val="23"/>
        </w:rPr>
        <w:t>y</w:t>
      </w:r>
      <w:r>
        <w:rPr>
          <w:b/>
          <w:color w:val="3583CC"/>
          <w:w w:val="98"/>
          <w:sz w:val="23"/>
          <w:szCs w:val="23"/>
        </w:rPr>
        <w:t>:</w:t>
      </w:r>
      <w:r>
        <w:rPr>
          <w:b/>
          <w:color w:val="3583CC"/>
          <w:spacing w:val="-6"/>
          <w:w w:val="9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w w:val="92"/>
          <w:sz w:val="23"/>
          <w:szCs w:val="23"/>
        </w:rPr>
        <w:t>C</w:t>
      </w:r>
      <w:r>
        <w:rPr>
          <w:b/>
          <w:color w:val="3583CC"/>
          <w:spacing w:val="-2"/>
          <w:w w:val="92"/>
          <w:sz w:val="23"/>
          <w:szCs w:val="23"/>
        </w:rPr>
        <w:t>SS</w:t>
      </w:r>
      <w:r>
        <w:rPr>
          <w:b/>
          <w:color w:val="3583CC"/>
          <w:w w:val="92"/>
          <w:sz w:val="23"/>
          <w:szCs w:val="23"/>
        </w:rPr>
        <w:t>:</w:t>
      </w:r>
      <w:r>
        <w:rPr>
          <w:b/>
          <w:color w:val="3583CC"/>
          <w:spacing w:val="-7"/>
          <w:w w:val="92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sz w:val="23"/>
          <w:szCs w:val="23"/>
        </w:rPr>
        <w:t>B</w:t>
      </w:r>
      <w:r>
        <w:rPr>
          <w:b/>
          <w:color w:val="3583CC"/>
          <w:spacing w:val="-2"/>
          <w:sz w:val="23"/>
          <w:szCs w:val="23"/>
        </w:rPr>
        <w:t>oo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2"/>
          <w:sz w:val="23"/>
          <w:szCs w:val="23"/>
        </w:rPr>
        <w:t>s</w:t>
      </w:r>
      <w:r>
        <w:rPr>
          <w:b/>
          <w:color w:val="3583CC"/>
          <w:spacing w:val="1"/>
          <w:sz w:val="23"/>
          <w:szCs w:val="23"/>
        </w:rPr>
        <w:t>t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2"/>
          <w:sz w:val="23"/>
          <w:szCs w:val="23"/>
        </w:rPr>
        <w:t>p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33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2371F935" w14:textId="77777777" w:rsidR="00F96440" w:rsidRDefault="00082C98">
      <w:pPr>
        <w:spacing w:before="9" w:line="476" w:lineRule="auto"/>
        <w:ind w:left="318" w:right="7356"/>
        <w:rPr>
          <w:sz w:val="21"/>
          <w:szCs w:val="21"/>
        </w:rPr>
        <w:sectPr w:rsidR="00F96440">
          <w:headerReference w:type="even" r:id="rId26"/>
          <w:headerReference w:type="default" r:id="rId27"/>
          <w:footerReference w:type="default" r:id="rId28"/>
          <w:headerReference w:type="first" r:id="rId29"/>
          <w:pgSz w:w="12240" w:h="15840"/>
          <w:pgMar w:top="760" w:right="1060" w:bottom="280" w:left="1160" w:header="0" w:footer="0" w:gutter="0"/>
          <w:cols w:space="720"/>
        </w:sectPr>
      </w:pPr>
      <w:r>
        <w:rPr>
          <w:b/>
          <w:color w:val="3583CC"/>
          <w:spacing w:val="2"/>
          <w:w w:val="80"/>
          <w:sz w:val="23"/>
          <w:szCs w:val="23"/>
        </w:rPr>
        <w:t>A</w:t>
      </w:r>
      <w:r>
        <w:rPr>
          <w:b/>
          <w:color w:val="3583CC"/>
          <w:spacing w:val="3"/>
          <w:w w:val="103"/>
          <w:sz w:val="23"/>
          <w:szCs w:val="23"/>
        </w:rPr>
        <w:t>m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-2"/>
          <w:w w:val="104"/>
          <w:sz w:val="23"/>
          <w:szCs w:val="23"/>
        </w:rPr>
        <w:t>z</w:t>
      </w:r>
      <w:r>
        <w:rPr>
          <w:b/>
          <w:color w:val="3583CC"/>
          <w:spacing w:val="-2"/>
          <w:w w:val="112"/>
          <w:sz w:val="23"/>
          <w:szCs w:val="23"/>
        </w:rPr>
        <w:t>o</w:t>
      </w:r>
      <w:r>
        <w:rPr>
          <w:b/>
          <w:color w:val="3583CC"/>
          <w:w w:val="103"/>
          <w:sz w:val="23"/>
          <w:szCs w:val="23"/>
        </w:rPr>
        <w:t>n</w:t>
      </w:r>
      <w:r>
        <w:rPr>
          <w:b/>
          <w:color w:val="3583CC"/>
          <w:spacing w:val="-10"/>
          <w:sz w:val="23"/>
          <w:szCs w:val="23"/>
        </w:rPr>
        <w:t xml:space="preserve"> </w:t>
      </w:r>
      <w:r>
        <w:rPr>
          <w:b/>
          <w:color w:val="3583CC"/>
          <w:spacing w:val="2"/>
          <w:w w:val="86"/>
          <w:sz w:val="23"/>
          <w:szCs w:val="23"/>
        </w:rPr>
        <w:t>A</w:t>
      </w:r>
      <w:r>
        <w:rPr>
          <w:b/>
          <w:color w:val="3583CC"/>
          <w:spacing w:val="-2"/>
          <w:w w:val="86"/>
          <w:sz w:val="23"/>
          <w:szCs w:val="23"/>
        </w:rPr>
        <w:t>WS</w:t>
      </w:r>
      <w:r>
        <w:rPr>
          <w:b/>
          <w:color w:val="3583CC"/>
          <w:w w:val="86"/>
          <w:sz w:val="23"/>
          <w:szCs w:val="23"/>
        </w:rPr>
        <w:t>:</w:t>
      </w:r>
      <w:r>
        <w:rPr>
          <w:b/>
          <w:color w:val="3583CC"/>
          <w:spacing w:val="-3"/>
          <w:w w:val="86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2"/>
          <w:w w:val="80"/>
          <w:sz w:val="23"/>
          <w:szCs w:val="23"/>
        </w:rPr>
        <w:t>A</w:t>
      </w:r>
      <w:r>
        <w:rPr>
          <w:b/>
          <w:color w:val="3583CC"/>
          <w:spacing w:val="2"/>
          <w:w w:val="104"/>
          <w:sz w:val="23"/>
          <w:szCs w:val="23"/>
        </w:rPr>
        <w:t>p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-4"/>
          <w:w w:val="106"/>
          <w:sz w:val="23"/>
          <w:szCs w:val="23"/>
        </w:rPr>
        <w:t>c</w:t>
      </w:r>
      <w:r>
        <w:rPr>
          <w:b/>
          <w:color w:val="3583CC"/>
          <w:spacing w:val="2"/>
          <w:w w:val="103"/>
          <w:sz w:val="23"/>
          <w:szCs w:val="23"/>
        </w:rPr>
        <w:t>h</w:t>
      </w:r>
      <w:r>
        <w:rPr>
          <w:b/>
          <w:color w:val="3583CC"/>
          <w:w w:val="118"/>
          <w:sz w:val="23"/>
          <w:szCs w:val="23"/>
        </w:rPr>
        <w:t>e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3"/>
          <w:w w:val="88"/>
          <w:sz w:val="23"/>
          <w:szCs w:val="23"/>
        </w:rPr>
        <w:t>M</w:t>
      </w:r>
      <w:r>
        <w:rPr>
          <w:b/>
          <w:color w:val="3583CC"/>
          <w:spacing w:val="-1"/>
          <w:w w:val="88"/>
          <w:sz w:val="23"/>
          <w:szCs w:val="23"/>
        </w:rPr>
        <w:t>y</w:t>
      </w:r>
      <w:r>
        <w:rPr>
          <w:b/>
          <w:color w:val="3583CC"/>
          <w:spacing w:val="-2"/>
          <w:w w:val="88"/>
          <w:sz w:val="23"/>
          <w:szCs w:val="23"/>
        </w:rPr>
        <w:t>SQ</w:t>
      </w:r>
      <w:r>
        <w:rPr>
          <w:b/>
          <w:color w:val="3583CC"/>
          <w:w w:val="88"/>
          <w:sz w:val="23"/>
          <w:szCs w:val="23"/>
        </w:rPr>
        <w:t xml:space="preserve">L: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 xml:space="preserve">d </w:t>
      </w:r>
      <w:r>
        <w:rPr>
          <w:b/>
          <w:color w:val="3583CC"/>
          <w:spacing w:val="3"/>
          <w:w w:val="88"/>
          <w:sz w:val="23"/>
          <w:szCs w:val="23"/>
        </w:rPr>
        <w:t>M</w:t>
      </w:r>
      <w:r>
        <w:rPr>
          <w:b/>
          <w:color w:val="3583CC"/>
          <w:spacing w:val="-2"/>
          <w:w w:val="88"/>
          <w:sz w:val="23"/>
          <w:szCs w:val="23"/>
        </w:rPr>
        <w:t>SSQ</w:t>
      </w:r>
      <w:r>
        <w:rPr>
          <w:b/>
          <w:color w:val="3583CC"/>
          <w:w w:val="88"/>
          <w:sz w:val="23"/>
          <w:szCs w:val="23"/>
        </w:rPr>
        <w:t>L:</w:t>
      </w:r>
      <w:r>
        <w:rPr>
          <w:b/>
          <w:color w:val="3583CC"/>
          <w:spacing w:val="-3"/>
          <w:w w:val="8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66721A54" w14:textId="77777777" w:rsidR="00F96440" w:rsidRDefault="00082C98">
      <w:pPr>
        <w:spacing w:before="57"/>
        <w:ind w:left="318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lastRenderedPageBreak/>
        <w:t>O</w:t>
      </w:r>
      <w:r>
        <w:rPr>
          <w:b/>
          <w:color w:val="3583CC"/>
          <w:spacing w:val="-3"/>
          <w:sz w:val="23"/>
          <w:szCs w:val="23"/>
        </w:rPr>
        <w:t>r</w:t>
      </w:r>
      <w:r>
        <w:rPr>
          <w:b/>
          <w:color w:val="3583CC"/>
          <w:spacing w:val="3"/>
          <w:sz w:val="23"/>
          <w:szCs w:val="23"/>
        </w:rPr>
        <w:t>a</w:t>
      </w:r>
      <w:r>
        <w:rPr>
          <w:b/>
          <w:color w:val="3583CC"/>
          <w:spacing w:val="-4"/>
          <w:sz w:val="23"/>
          <w:szCs w:val="23"/>
        </w:rPr>
        <w:t>c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z w:val="23"/>
          <w:szCs w:val="23"/>
        </w:rPr>
        <w:t>e:</w:t>
      </w:r>
      <w:r>
        <w:rPr>
          <w:b/>
          <w:color w:val="3583CC"/>
          <w:spacing w:val="-18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4268EB92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4E221ED3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w w:val="81"/>
          <w:sz w:val="23"/>
          <w:szCs w:val="23"/>
        </w:rPr>
        <w:t>C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15"/>
          <w:sz w:val="23"/>
          <w:szCs w:val="23"/>
        </w:rPr>
        <w:t>ss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-3"/>
          <w:w w:val="90"/>
          <w:sz w:val="23"/>
          <w:szCs w:val="23"/>
        </w:rPr>
        <w:t>r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0E0555E1" w14:textId="77777777" w:rsidR="00F96440" w:rsidRDefault="00F96440">
      <w:pPr>
        <w:spacing w:before="1" w:line="260" w:lineRule="exact"/>
        <w:rPr>
          <w:sz w:val="26"/>
          <w:szCs w:val="26"/>
        </w:rPr>
      </w:pPr>
    </w:p>
    <w:p w14:paraId="7DBC4850" w14:textId="77777777" w:rsidR="00F96440" w:rsidRDefault="00082C98">
      <w:pPr>
        <w:ind w:left="318"/>
        <w:rPr>
          <w:sz w:val="21"/>
          <w:szCs w:val="21"/>
        </w:rPr>
      </w:pPr>
      <w:r>
        <w:rPr>
          <w:b/>
          <w:color w:val="3583CC"/>
          <w:spacing w:val="3"/>
          <w:w w:val="95"/>
          <w:sz w:val="23"/>
          <w:szCs w:val="23"/>
        </w:rPr>
        <w:t>Ma</w:t>
      </w:r>
      <w:r>
        <w:rPr>
          <w:b/>
          <w:color w:val="3583CC"/>
          <w:spacing w:val="2"/>
          <w:w w:val="95"/>
          <w:sz w:val="23"/>
          <w:szCs w:val="23"/>
        </w:rPr>
        <w:t>n</w:t>
      </w:r>
      <w:r>
        <w:rPr>
          <w:b/>
          <w:color w:val="3583CC"/>
          <w:spacing w:val="3"/>
          <w:w w:val="95"/>
          <w:sz w:val="23"/>
          <w:szCs w:val="23"/>
        </w:rPr>
        <w:t>g</w:t>
      </w:r>
      <w:r>
        <w:rPr>
          <w:b/>
          <w:color w:val="3583CC"/>
          <w:spacing w:val="-2"/>
          <w:w w:val="95"/>
          <w:sz w:val="23"/>
          <w:szCs w:val="23"/>
        </w:rPr>
        <w:t>o</w:t>
      </w:r>
      <w:r>
        <w:rPr>
          <w:b/>
          <w:color w:val="3583CC"/>
          <w:spacing w:val="2"/>
          <w:w w:val="95"/>
          <w:sz w:val="23"/>
          <w:szCs w:val="23"/>
        </w:rPr>
        <w:t>DB</w:t>
      </w:r>
      <w:r>
        <w:rPr>
          <w:b/>
          <w:color w:val="3583CC"/>
          <w:w w:val="95"/>
          <w:sz w:val="23"/>
          <w:szCs w:val="23"/>
        </w:rPr>
        <w:t>:</w:t>
      </w:r>
      <w:r>
        <w:rPr>
          <w:b/>
          <w:color w:val="3583CC"/>
          <w:spacing w:val="-5"/>
          <w:w w:val="95"/>
          <w:sz w:val="23"/>
          <w:szCs w:val="23"/>
        </w:rPr>
        <w:t xml:space="preserve"> </w:t>
      </w:r>
      <w:r>
        <w:rPr>
          <w:color w:val="333333"/>
          <w:spacing w:val="-2"/>
          <w:w w:val="75"/>
          <w:sz w:val="21"/>
          <w:szCs w:val="21"/>
        </w:rPr>
        <w:t>A</w:t>
      </w:r>
      <w:r>
        <w:rPr>
          <w:color w:val="333333"/>
          <w:spacing w:val="3"/>
          <w:w w:val="111"/>
          <w:sz w:val="21"/>
          <w:szCs w:val="21"/>
        </w:rPr>
        <w:t>d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spacing w:val="2"/>
          <w:w w:val="102"/>
          <w:sz w:val="21"/>
          <w:szCs w:val="21"/>
        </w:rPr>
        <w:t>c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w w:val="111"/>
          <w:sz w:val="21"/>
          <w:szCs w:val="21"/>
        </w:rPr>
        <w:t>d</w:t>
      </w:r>
    </w:p>
    <w:p w14:paraId="3B2F3261" w14:textId="77777777" w:rsidR="00F96440" w:rsidRDefault="00F96440">
      <w:pPr>
        <w:spacing w:line="200" w:lineRule="exact"/>
      </w:pPr>
    </w:p>
    <w:p w14:paraId="1CAC7CE5" w14:textId="77777777" w:rsidR="00F96440" w:rsidRDefault="00F96440">
      <w:pPr>
        <w:spacing w:before="11" w:line="260" w:lineRule="exact"/>
        <w:rPr>
          <w:sz w:val="26"/>
          <w:szCs w:val="26"/>
        </w:rPr>
      </w:pPr>
    </w:p>
    <w:p w14:paraId="204025E0" w14:textId="77777777" w:rsidR="00F96440" w:rsidRDefault="00082C98">
      <w:pPr>
        <w:spacing w:before="19"/>
        <w:ind w:left="115"/>
        <w:rPr>
          <w:sz w:val="29"/>
          <w:szCs w:val="29"/>
        </w:rPr>
      </w:pPr>
      <w:r>
        <w:rPr>
          <w:color w:val="FFFFFF"/>
          <w:spacing w:val="-2"/>
          <w:w w:val="103"/>
          <w:sz w:val="29"/>
          <w:szCs w:val="29"/>
        </w:rPr>
        <w:t>L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spacing w:val="-1"/>
          <w:w w:val="130"/>
          <w:sz w:val="29"/>
          <w:szCs w:val="29"/>
        </w:rPr>
        <w:t>n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2"/>
          <w:w w:val="128"/>
          <w:sz w:val="29"/>
          <w:szCs w:val="29"/>
        </w:rPr>
        <w:t>u</w:t>
      </w:r>
      <w:r>
        <w:rPr>
          <w:color w:val="FFFFFF"/>
          <w:w w:val="128"/>
          <w:sz w:val="29"/>
          <w:szCs w:val="29"/>
        </w:rPr>
        <w:t>a</w:t>
      </w:r>
      <w:r>
        <w:rPr>
          <w:color w:val="FFFFFF"/>
          <w:w w:val="108"/>
          <w:sz w:val="29"/>
          <w:szCs w:val="29"/>
        </w:rPr>
        <w:t>g</w:t>
      </w:r>
      <w:r>
        <w:rPr>
          <w:color w:val="FFFFFF"/>
          <w:spacing w:val="1"/>
          <w:w w:val="121"/>
          <w:sz w:val="29"/>
          <w:szCs w:val="29"/>
        </w:rPr>
        <w:t>e</w:t>
      </w:r>
      <w:r>
        <w:rPr>
          <w:color w:val="FFFFFF"/>
          <w:w w:val="116"/>
          <w:sz w:val="29"/>
          <w:szCs w:val="29"/>
        </w:rPr>
        <w:t>s</w:t>
      </w:r>
    </w:p>
    <w:p w14:paraId="57F9BD31" w14:textId="77777777" w:rsidR="00F96440" w:rsidRDefault="00F96440">
      <w:pPr>
        <w:spacing w:before="8" w:line="220" w:lineRule="exact"/>
        <w:rPr>
          <w:sz w:val="22"/>
          <w:szCs w:val="22"/>
        </w:rPr>
      </w:pPr>
    </w:p>
    <w:p w14:paraId="22DBF132" w14:textId="77777777" w:rsidR="00F96440" w:rsidRDefault="00082C98">
      <w:pPr>
        <w:spacing w:before="27" w:line="476" w:lineRule="auto"/>
        <w:ind w:left="318" w:right="8277"/>
        <w:rPr>
          <w:sz w:val="21"/>
          <w:szCs w:val="21"/>
        </w:rPr>
      </w:pPr>
      <w:r>
        <w:rPr>
          <w:b/>
          <w:color w:val="3583CC"/>
          <w:spacing w:val="-2"/>
          <w:sz w:val="23"/>
          <w:szCs w:val="23"/>
        </w:rPr>
        <w:t>T</w:t>
      </w:r>
      <w:r>
        <w:rPr>
          <w:b/>
          <w:color w:val="3583CC"/>
          <w:sz w:val="23"/>
          <w:szCs w:val="23"/>
        </w:rPr>
        <w:t>e</w:t>
      </w:r>
      <w:r>
        <w:rPr>
          <w:b/>
          <w:color w:val="3583CC"/>
          <w:spacing w:val="1"/>
          <w:sz w:val="23"/>
          <w:szCs w:val="23"/>
        </w:rPr>
        <w:t>l</w:t>
      </w:r>
      <w:r>
        <w:rPr>
          <w:b/>
          <w:color w:val="3583CC"/>
          <w:spacing w:val="3"/>
          <w:sz w:val="23"/>
          <w:szCs w:val="23"/>
        </w:rPr>
        <w:t>ugu</w:t>
      </w:r>
      <w:r>
        <w:rPr>
          <w:b/>
          <w:color w:val="3583CC"/>
          <w:sz w:val="23"/>
          <w:szCs w:val="23"/>
        </w:rPr>
        <w:t>:</w:t>
      </w:r>
      <w:r>
        <w:rPr>
          <w:b/>
          <w:color w:val="3583CC"/>
          <w:spacing w:val="-10"/>
          <w:sz w:val="23"/>
          <w:szCs w:val="23"/>
        </w:rPr>
        <w:t xml:space="preserve"> </w:t>
      </w:r>
      <w:r>
        <w:rPr>
          <w:color w:val="333333"/>
          <w:spacing w:val="-1"/>
          <w:w w:val="89"/>
          <w:sz w:val="21"/>
          <w:szCs w:val="21"/>
        </w:rPr>
        <w:t>N</w:t>
      </w:r>
      <w:r>
        <w:rPr>
          <w:color w:val="333333"/>
          <w:spacing w:val="-3"/>
          <w:w w:val="115"/>
          <w:sz w:val="21"/>
          <w:szCs w:val="21"/>
        </w:rPr>
        <w:t>a</w:t>
      </w:r>
      <w:r>
        <w:rPr>
          <w:color w:val="333333"/>
          <w:spacing w:val="-3"/>
          <w:w w:val="122"/>
          <w:sz w:val="21"/>
          <w:szCs w:val="21"/>
        </w:rPr>
        <w:t>t</w:t>
      </w:r>
      <w:r>
        <w:rPr>
          <w:color w:val="333333"/>
          <w:spacing w:val="1"/>
          <w:w w:val="88"/>
          <w:sz w:val="21"/>
          <w:szCs w:val="21"/>
        </w:rPr>
        <w:t>i</w:t>
      </w:r>
      <w:r>
        <w:rPr>
          <w:color w:val="333333"/>
          <w:spacing w:val="-1"/>
          <w:w w:val="93"/>
          <w:sz w:val="21"/>
          <w:szCs w:val="21"/>
        </w:rPr>
        <w:t>v</w:t>
      </w:r>
      <w:r>
        <w:rPr>
          <w:color w:val="333333"/>
          <w:w w:val="111"/>
          <w:sz w:val="21"/>
          <w:szCs w:val="21"/>
        </w:rPr>
        <w:t xml:space="preserve">e </w:t>
      </w:r>
      <w:r>
        <w:rPr>
          <w:b/>
          <w:color w:val="3583CC"/>
          <w:w w:val="79"/>
          <w:sz w:val="23"/>
          <w:szCs w:val="23"/>
        </w:rPr>
        <w:t>K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3"/>
          <w:sz w:val="23"/>
          <w:szCs w:val="23"/>
        </w:rPr>
        <w:t>n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spacing w:val="2"/>
          <w:w w:val="104"/>
          <w:sz w:val="23"/>
          <w:szCs w:val="23"/>
        </w:rPr>
        <w:t>d</w:t>
      </w:r>
      <w:r>
        <w:rPr>
          <w:b/>
          <w:color w:val="3583CC"/>
          <w:spacing w:val="3"/>
          <w:w w:val="107"/>
          <w:sz w:val="23"/>
          <w:szCs w:val="23"/>
        </w:rPr>
        <w:t>a</w:t>
      </w:r>
      <w:r>
        <w:rPr>
          <w:b/>
          <w:color w:val="3583CC"/>
          <w:w w:val="91"/>
          <w:sz w:val="23"/>
          <w:szCs w:val="23"/>
        </w:rPr>
        <w:t>:</w:t>
      </w:r>
      <w:r>
        <w:rPr>
          <w:b/>
          <w:color w:val="3583CC"/>
          <w:spacing w:val="-15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 xml:space="preserve">t </w:t>
      </w:r>
      <w:r>
        <w:rPr>
          <w:b/>
          <w:color w:val="3583CC"/>
          <w:spacing w:val="1"/>
          <w:w w:val="96"/>
          <w:sz w:val="23"/>
          <w:szCs w:val="23"/>
        </w:rPr>
        <w:t>H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spacing w:val="2"/>
          <w:w w:val="96"/>
          <w:sz w:val="23"/>
          <w:szCs w:val="23"/>
        </w:rPr>
        <w:t>nd</w:t>
      </w:r>
      <w:r>
        <w:rPr>
          <w:b/>
          <w:color w:val="3583CC"/>
          <w:spacing w:val="3"/>
          <w:w w:val="96"/>
          <w:sz w:val="23"/>
          <w:szCs w:val="23"/>
        </w:rPr>
        <w:t>i</w:t>
      </w:r>
      <w:r>
        <w:rPr>
          <w:b/>
          <w:color w:val="3583CC"/>
          <w:w w:val="96"/>
          <w:sz w:val="23"/>
          <w:szCs w:val="23"/>
        </w:rPr>
        <w:t>:</w:t>
      </w:r>
      <w:r>
        <w:rPr>
          <w:b/>
          <w:color w:val="3583CC"/>
          <w:spacing w:val="-8"/>
          <w:w w:val="96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6AC0D052" w14:textId="77777777" w:rsidR="00F96440" w:rsidRDefault="00082C98">
      <w:pPr>
        <w:spacing w:before="9"/>
        <w:ind w:left="318"/>
        <w:rPr>
          <w:sz w:val="21"/>
          <w:szCs w:val="21"/>
        </w:rPr>
      </w:pPr>
      <w:r>
        <w:rPr>
          <w:b/>
          <w:color w:val="3583CC"/>
          <w:w w:val="99"/>
          <w:sz w:val="23"/>
          <w:szCs w:val="23"/>
        </w:rPr>
        <w:t>E</w:t>
      </w:r>
      <w:r>
        <w:rPr>
          <w:b/>
          <w:color w:val="3583CC"/>
          <w:spacing w:val="2"/>
          <w:w w:val="99"/>
          <w:sz w:val="23"/>
          <w:szCs w:val="23"/>
        </w:rPr>
        <w:t>n</w:t>
      </w:r>
      <w:r>
        <w:rPr>
          <w:b/>
          <w:color w:val="3583CC"/>
          <w:spacing w:val="3"/>
          <w:w w:val="99"/>
          <w:sz w:val="23"/>
          <w:szCs w:val="23"/>
        </w:rPr>
        <w:t>g</w:t>
      </w:r>
      <w:r>
        <w:rPr>
          <w:b/>
          <w:color w:val="3583CC"/>
          <w:spacing w:val="1"/>
          <w:w w:val="99"/>
          <w:sz w:val="23"/>
          <w:szCs w:val="23"/>
        </w:rPr>
        <w:t>l</w:t>
      </w:r>
      <w:r>
        <w:rPr>
          <w:b/>
          <w:color w:val="3583CC"/>
          <w:spacing w:val="3"/>
          <w:w w:val="99"/>
          <w:sz w:val="23"/>
          <w:szCs w:val="23"/>
        </w:rPr>
        <w:t>i</w:t>
      </w:r>
      <w:r>
        <w:rPr>
          <w:b/>
          <w:color w:val="3583CC"/>
          <w:spacing w:val="2"/>
          <w:w w:val="99"/>
          <w:sz w:val="23"/>
          <w:szCs w:val="23"/>
        </w:rPr>
        <w:t>sh</w:t>
      </w:r>
      <w:r>
        <w:rPr>
          <w:b/>
          <w:color w:val="3583CC"/>
          <w:w w:val="99"/>
          <w:sz w:val="23"/>
          <w:szCs w:val="23"/>
        </w:rPr>
        <w:t>:</w:t>
      </w:r>
      <w:r>
        <w:rPr>
          <w:b/>
          <w:color w:val="3583CC"/>
          <w:spacing w:val="-7"/>
          <w:w w:val="99"/>
          <w:sz w:val="23"/>
          <w:szCs w:val="23"/>
        </w:rPr>
        <w:t xml:space="preserve"> </w:t>
      </w:r>
      <w:r>
        <w:rPr>
          <w:color w:val="333333"/>
          <w:spacing w:val="1"/>
          <w:w w:val="88"/>
          <w:sz w:val="21"/>
          <w:szCs w:val="21"/>
        </w:rPr>
        <w:t>F</w:t>
      </w:r>
      <w:r>
        <w:rPr>
          <w:color w:val="333333"/>
          <w:spacing w:val="-1"/>
          <w:w w:val="92"/>
          <w:sz w:val="21"/>
          <w:szCs w:val="21"/>
        </w:rPr>
        <w:t>l</w:t>
      </w:r>
      <w:r>
        <w:rPr>
          <w:color w:val="333333"/>
          <w:spacing w:val="-2"/>
          <w:w w:val="108"/>
          <w:sz w:val="21"/>
          <w:szCs w:val="21"/>
        </w:rPr>
        <w:t>u</w:t>
      </w:r>
      <w:r>
        <w:rPr>
          <w:color w:val="333333"/>
          <w:spacing w:val="1"/>
          <w:w w:val="111"/>
          <w:sz w:val="21"/>
          <w:szCs w:val="21"/>
        </w:rPr>
        <w:t>e</w:t>
      </w:r>
      <w:r>
        <w:rPr>
          <w:color w:val="333333"/>
          <w:spacing w:val="-2"/>
          <w:w w:val="109"/>
          <w:sz w:val="21"/>
          <w:szCs w:val="21"/>
        </w:rPr>
        <w:t>n</w:t>
      </w:r>
      <w:r>
        <w:rPr>
          <w:color w:val="333333"/>
          <w:w w:val="122"/>
          <w:sz w:val="21"/>
          <w:szCs w:val="21"/>
        </w:rPr>
        <w:t>t</w:t>
      </w:r>
    </w:p>
    <w:p w14:paraId="0204CCBC" w14:textId="77777777" w:rsidR="00F96440" w:rsidRPr="00175B22" w:rsidRDefault="00F96440" w:rsidP="00175B22">
      <w:pPr>
        <w:spacing w:before="19"/>
        <w:rPr>
          <w:sz w:val="29"/>
          <w:szCs w:val="29"/>
        </w:rPr>
        <w:sectPr w:rsidR="00F96440" w:rsidRPr="00175B22">
          <w:headerReference w:type="even" r:id="rId30"/>
          <w:headerReference w:type="default" r:id="rId31"/>
          <w:footerReference w:type="default" r:id="rId32"/>
          <w:headerReference w:type="first" r:id="rId33"/>
          <w:pgSz w:w="12240" w:h="15840"/>
          <w:pgMar w:top="680" w:right="980" w:bottom="280" w:left="1160" w:header="0" w:footer="0" w:gutter="0"/>
          <w:cols w:space="720"/>
        </w:sectPr>
      </w:pPr>
    </w:p>
    <w:p w14:paraId="0D2EEDD7" w14:textId="6A1DAC4D" w:rsidR="00F96440" w:rsidRPr="00175B22" w:rsidRDefault="009B0236" w:rsidP="00175B22">
      <w:pPr>
        <w:spacing w:before="27"/>
        <w:rPr>
          <w:sz w:val="23"/>
          <w:szCs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2FACBA6" wp14:editId="7CC3443C">
                <wp:simplePos x="0" y="0"/>
                <wp:positionH relativeFrom="page">
                  <wp:posOffset>685800</wp:posOffset>
                </wp:positionH>
                <wp:positionV relativeFrom="page">
                  <wp:posOffset>1524000</wp:posOffset>
                </wp:positionV>
                <wp:extent cx="6400800" cy="381000"/>
                <wp:effectExtent l="0" t="0" r="0" b="0"/>
                <wp:wrapNone/>
                <wp:docPr id="214420741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381000"/>
                          <a:chOff x="1080" y="2400"/>
                          <a:chExt cx="10080" cy="600"/>
                        </a:xfrm>
                      </wpg:grpSpPr>
                      <wps:wsp>
                        <wps:cNvPr id="474754651" name="Freeform 3"/>
                        <wps:cNvSpPr>
                          <a:spLocks/>
                        </wps:cNvSpPr>
                        <wps:spPr bwMode="auto">
                          <a:xfrm>
                            <a:off x="1080" y="2400"/>
                            <a:ext cx="10080" cy="600"/>
                          </a:xfrm>
                          <a:custGeom>
                            <a:avLst/>
                            <a:gdLst>
                              <a:gd name="T0" fmla="+- 0 1080 1080"/>
                              <a:gd name="T1" fmla="*/ T0 w 10080"/>
                              <a:gd name="T2" fmla="+- 0 2400 2400"/>
                              <a:gd name="T3" fmla="*/ 2400 h 600"/>
                              <a:gd name="T4" fmla="+- 0 11160 1080"/>
                              <a:gd name="T5" fmla="*/ T4 w 10080"/>
                              <a:gd name="T6" fmla="+- 0 2400 2400"/>
                              <a:gd name="T7" fmla="*/ 2400 h 600"/>
                              <a:gd name="T8" fmla="+- 0 11160 1080"/>
                              <a:gd name="T9" fmla="*/ T8 w 10080"/>
                              <a:gd name="T10" fmla="+- 0 3000 2400"/>
                              <a:gd name="T11" fmla="*/ 3000 h 600"/>
                              <a:gd name="T12" fmla="+- 0 1080 1080"/>
                              <a:gd name="T13" fmla="*/ T12 w 10080"/>
                              <a:gd name="T14" fmla="+- 0 3000 2400"/>
                              <a:gd name="T15" fmla="*/ 3000 h 600"/>
                              <a:gd name="T16" fmla="+- 0 1080 1080"/>
                              <a:gd name="T17" fmla="*/ T16 w 10080"/>
                              <a:gd name="T18" fmla="+- 0 2400 2400"/>
                              <a:gd name="T19" fmla="*/ 2400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080" h="600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10080" y="600"/>
                                </a:lnTo>
                                <a:lnTo>
                                  <a:pt x="0" y="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83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14C28" id="Group 2" o:spid="_x0000_s1026" style="position:absolute;margin-left:54pt;margin-top:120pt;width:7in;height:30pt;z-index:-251648000;mso-position-horizontal-relative:page;mso-position-vertical-relative:page" coordorigin="1080,2400" coordsize="10080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">
                <v:shape id="Freeform 3" o:spid="_x0000_s1027" style="position:absolute;left:1080;top:2400;width:10080;height:600;visibility:visible;mso-wrap-style:square;v-text-anchor:top" coordsize="10080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" path="m,l10080,r,600l,600,,xe" fillcolor="#3583cc" stroked="f">
                  <v:path arrowok="t" o:connecttype="custom" o:connectlocs="0,2400;10080,2400;10080,3000;0,3000;0,2400" o:connectangles="0,0,0,0,0"/>
                </v:shape>
                <w10:wrap anchorx="page" anchory="page"/>
              </v:group>
            </w:pict>
          </mc:Fallback>
        </mc:AlternateContent>
      </w:r>
    </w:p>
    <w:p w14:paraId="5C6704A8" w14:textId="77777777" w:rsidR="00F96440" w:rsidRDefault="00082C98">
      <w:pPr>
        <w:spacing w:before="27"/>
        <w:rPr>
          <w:sz w:val="23"/>
          <w:szCs w:val="23"/>
        </w:rPr>
      </w:pPr>
      <w:r>
        <w:br w:type="column"/>
      </w:r>
    </w:p>
    <w:sectPr w:rsidR="00F96440" w:rsidSect="00F96440">
      <w:type w:val="continuous"/>
      <w:pgSz w:w="12240" w:h="15840"/>
      <w:pgMar w:top="720" w:right="980" w:bottom="280" w:left="1160" w:header="720" w:footer="720" w:gutter="0"/>
      <w:cols w:num="2" w:space="720" w:equalWidth="0">
        <w:col w:w="1087" w:space="7930"/>
        <w:col w:w="108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AB059" w14:textId="77777777" w:rsidR="001867AB" w:rsidRDefault="001867AB" w:rsidP="00F96440">
      <w:r>
        <w:separator/>
      </w:r>
    </w:p>
  </w:endnote>
  <w:endnote w:type="continuationSeparator" w:id="0">
    <w:p w14:paraId="40BE003B" w14:textId="77777777" w:rsidR="001867AB" w:rsidRDefault="001867AB" w:rsidP="00F9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54F65" w14:textId="77777777" w:rsidR="00175B22" w:rsidRDefault="00175B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5DF19" w14:textId="6A42DE32" w:rsidR="00F96440" w:rsidRDefault="009B0236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20737290" wp14:editId="4A95A760">
              <wp:simplePos x="0" y="0"/>
              <wp:positionH relativeFrom="page">
                <wp:posOffset>5688330</wp:posOffset>
              </wp:positionH>
              <wp:positionV relativeFrom="page">
                <wp:posOffset>8879205</wp:posOffset>
              </wp:positionV>
              <wp:extent cx="1412240" cy="158750"/>
              <wp:effectExtent l="1905" t="1905" r="0" b="1270"/>
              <wp:wrapNone/>
              <wp:docPr id="75893129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22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5DCFDE" w14:textId="77777777" w:rsidR="00F96440" w:rsidRDefault="00082C98">
                          <w:pPr>
                            <w:spacing w:line="220" w:lineRule="exact"/>
                            <w:ind w:left="20" w:right="-32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spacing w:val="-2"/>
                              <w:w w:val="80"/>
                              <w:sz w:val="21"/>
                              <w:szCs w:val="21"/>
                            </w:rPr>
                            <w:t>K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w w:val="99"/>
                              <w:sz w:val="21"/>
                              <w:szCs w:val="21"/>
                            </w:rPr>
                            <w:t>,</w:t>
                          </w:r>
                          <w:r>
                            <w:rPr>
                              <w:color w:val="333333"/>
                              <w:spacing w:val="-7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2"/>
                              <w:w w:val="7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-2"/>
                              <w:w w:val="109"/>
                              <w:sz w:val="21"/>
                              <w:szCs w:val="21"/>
                            </w:rPr>
                            <w:t>n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-2"/>
                              <w:w w:val="108"/>
                              <w:sz w:val="21"/>
                              <w:szCs w:val="21"/>
                            </w:rPr>
                            <w:t>h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-10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"/>
                              <w:w w:val="103"/>
                              <w:sz w:val="21"/>
                              <w:szCs w:val="21"/>
                            </w:rPr>
                            <w:t>P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3"/>
                              <w:w w:val="11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color w:val="333333"/>
                              <w:spacing w:val="1"/>
                              <w:w w:val="111"/>
                              <w:sz w:val="21"/>
                              <w:szCs w:val="21"/>
                            </w:rPr>
                            <w:t>e</w:t>
                          </w:r>
                          <w:r>
                            <w:rPr>
                              <w:color w:val="333333"/>
                              <w:spacing w:val="2"/>
                              <w:w w:val="107"/>
                              <w:sz w:val="21"/>
                              <w:szCs w:val="21"/>
                            </w:rPr>
                            <w:t>s</w:t>
                          </w:r>
                          <w:r>
                            <w:rPr>
                              <w:color w:val="333333"/>
                              <w:w w:val="108"/>
                              <w:sz w:val="21"/>
                              <w:szCs w:val="21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3729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47.9pt;margin-top:699.15pt;width:111.2pt;height:12.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" filled="f" stroked="f">
              <v:textbox inset="0,0,0,0">
                <w:txbxContent>
                  <w:p w14:paraId="505DCFDE" w14:textId="77777777" w:rsidR="00F96440" w:rsidRDefault="00082C98">
                    <w:pPr>
                      <w:spacing w:line="220" w:lineRule="exact"/>
                      <w:ind w:left="20" w:right="-32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spacing w:val="-2"/>
                        <w:w w:val="80"/>
                        <w:sz w:val="21"/>
                        <w:szCs w:val="21"/>
                      </w:rPr>
                      <w:t>K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w w:val="99"/>
                        <w:sz w:val="21"/>
                        <w:szCs w:val="21"/>
                      </w:rPr>
                      <w:t>,</w:t>
                    </w:r>
                    <w:r>
                      <w:rPr>
                        <w:color w:val="333333"/>
                        <w:spacing w:val="-7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2"/>
                        <w:w w:val="7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-2"/>
                        <w:w w:val="109"/>
                        <w:sz w:val="21"/>
                        <w:szCs w:val="21"/>
                      </w:rPr>
                      <w:t>n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-2"/>
                        <w:w w:val="108"/>
                        <w:sz w:val="21"/>
                        <w:szCs w:val="21"/>
                      </w:rPr>
                      <w:t>h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-10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1"/>
                        <w:w w:val="103"/>
                        <w:sz w:val="21"/>
                        <w:szCs w:val="21"/>
                      </w:rPr>
                      <w:t>P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3"/>
                        <w:w w:val="111"/>
                        <w:sz w:val="21"/>
                        <w:szCs w:val="21"/>
                      </w:rPr>
                      <w:t>d</w:t>
                    </w:r>
                    <w:r>
                      <w:rPr>
                        <w:color w:val="333333"/>
                        <w:spacing w:val="1"/>
                        <w:w w:val="111"/>
                        <w:sz w:val="21"/>
                        <w:szCs w:val="21"/>
                      </w:rPr>
                      <w:t>e</w:t>
                    </w:r>
                    <w:r>
                      <w:rPr>
                        <w:color w:val="333333"/>
                        <w:spacing w:val="2"/>
                        <w:w w:val="107"/>
                        <w:sz w:val="21"/>
                        <w:szCs w:val="21"/>
                      </w:rPr>
                      <w:t>s</w:t>
                    </w:r>
                    <w:r>
                      <w:rPr>
                        <w:color w:val="333333"/>
                        <w:w w:val="108"/>
                        <w:sz w:val="21"/>
                        <w:szCs w:val="21"/>
                      </w:rPr>
                      <w:t>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07FEB7F0" wp14:editId="127D50A3">
              <wp:simplePos x="0" y="0"/>
              <wp:positionH relativeFrom="page">
                <wp:posOffset>925830</wp:posOffset>
              </wp:positionH>
              <wp:positionV relativeFrom="page">
                <wp:posOffset>8887460</wp:posOffset>
              </wp:positionV>
              <wp:extent cx="1048385" cy="172720"/>
              <wp:effectExtent l="1905" t="635" r="0" b="0"/>
              <wp:wrapNone/>
              <wp:docPr id="160804350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838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AC009" w14:textId="77777777" w:rsidR="00F96440" w:rsidRDefault="00082C98">
                          <w:pPr>
                            <w:spacing w:line="240" w:lineRule="exact"/>
                            <w:ind w:left="20" w:right="-35"/>
                            <w:rPr>
                              <w:sz w:val="23"/>
                              <w:szCs w:val="23"/>
                            </w:rPr>
                          </w:pPr>
                          <w:r>
                            <w:rPr>
                              <w:b/>
                              <w:color w:val="3583CC"/>
                              <w:spacing w:val="-2"/>
                              <w:sz w:val="23"/>
                              <w:szCs w:val="23"/>
                            </w:rPr>
                            <w:t>S</w:t>
                          </w:r>
                          <w:r>
                            <w:rPr>
                              <w:b/>
                              <w:color w:val="3583CC"/>
                              <w:spacing w:val="1"/>
                              <w:sz w:val="23"/>
                              <w:szCs w:val="23"/>
                            </w:rPr>
                            <w:t>t</w:t>
                          </w:r>
                          <w:r>
                            <w:rPr>
                              <w:b/>
                              <w:color w:val="3583CC"/>
                              <w:spacing w:val="3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pacing w:val="1"/>
                              <w:sz w:val="23"/>
                              <w:szCs w:val="23"/>
                            </w:rPr>
                            <w:t>t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>e</w:t>
                          </w:r>
                          <w:r>
                            <w:rPr>
                              <w:b/>
                              <w:color w:val="3583CC"/>
                              <w:spacing w:val="39"/>
                              <w:sz w:val="23"/>
                              <w:szCs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sz w:val="23"/>
                              <w:szCs w:val="23"/>
                            </w:rPr>
                            <w:t>B</w:t>
                          </w:r>
                          <w:r>
                            <w:rPr>
                              <w:b/>
                              <w:color w:val="3583CC"/>
                              <w:spacing w:val="-2"/>
                              <w:sz w:val="23"/>
                              <w:szCs w:val="23"/>
                            </w:rPr>
                            <w:t>o</w:t>
                          </w:r>
                          <w:r>
                            <w:rPr>
                              <w:b/>
                              <w:color w:val="3583CC"/>
                              <w:spacing w:val="3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pacing w:val="-3"/>
                              <w:sz w:val="23"/>
                              <w:szCs w:val="23"/>
                            </w:rPr>
                            <w:t>r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sz w:val="23"/>
                              <w:szCs w:val="23"/>
                            </w:rPr>
                            <w:t>d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 xml:space="preserve">, </w:t>
                          </w:r>
                          <w:r>
                            <w:rPr>
                              <w:b/>
                              <w:color w:val="3583CC"/>
                              <w:spacing w:val="2"/>
                              <w:w w:val="80"/>
                              <w:sz w:val="23"/>
                              <w:szCs w:val="23"/>
                            </w:rPr>
                            <w:t>A</w:t>
                          </w:r>
                          <w:r>
                            <w:rPr>
                              <w:b/>
                              <w:color w:val="3583CC"/>
                              <w:sz w:val="23"/>
                              <w:szCs w:val="23"/>
                            </w:rPr>
                            <w:t>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FEB7F0" id="Text Box 3" o:spid="_x0000_s1027" type="#_x0000_t202" style="position:absolute;margin-left:72.9pt;margin-top:699.8pt;width:82.55pt;height:13.6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" filled="f" stroked="f">
              <v:textbox inset="0,0,0,0">
                <w:txbxContent>
                  <w:p w14:paraId="1F4AC009" w14:textId="77777777" w:rsidR="00F96440" w:rsidRDefault="00082C98">
                    <w:pPr>
                      <w:spacing w:line="240" w:lineRule="exact"/>
                      <w:ind w:left="20" w:right="-35"/>
                      <w:rPr>
                        <w:sz w:val="23"/>
                        <w:szCs w:val="23"/>
                      </w:rPr>
                    </w:pPr>
                    <w:r>
                      <w:rPr>
                        <w:b/>
                        <w:color w:val="3583CC"/>
                        <w:spacing w:val="-2"/>
                        <w:sz w:val="23"/>
                        <w:szCs w:val="23"/>
                      </w:rPr>
                      <w:t>S</w:t>
                    </w:r>
                    <w:r>
                      <w:rPr>
                        <w:b/>
                        <w:color w:val="3583CC"/>
                        <w:spacing w:val="1"/>
                        <w:sz w:val="23"/>
                        <w:szCs w:val="23"/>
                      </w:rPr>
                      <w:t>t</w:t>
                    </w:r>
                    <w:r>
                      <w:rPr>
                        <w:b/>
                        <w:color w:val="3583CC"/>
                        <w:spacing w:val="3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pacing w:val="1"/>
                        <w:sz w:val="23"/>
                        <w:szCs w:val="23"/>
                      </w:rPr>
                      <w:t>t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>e</w:t>
                    </w:r>
                    <w:r>
                      <w:rPr>
                        <w:b/>
                        <w:color w:val="3583CC"/>
                        <w:spacing w:val="39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b/>
                        <w:color w:val="3583CC"/>
                        <w:spacing w:val="2"/>
                        <w:sz w:val="23"/>
                        <w:szCs w:val="23"/>
                      </w:rPr>
                      <w:t>B</w:t>
                    </w:r>
                    <w:r>
                      <w:rPr>
                        <w:b/>
                        <w:color w:val="3583CC"/>
                        <w:spacing w:val="-2"/>
                        <w:sz w:val="23"/>
                        <w:szCs w:val="23"/>
                      </w:rPr>
                      <w:t>o</w:t>
                    </w:r>
                    <w:r>
                      <w:rPr>
                        <w:b/>
                        <w:color w:val="3583CC"/>
                        <w:spacing w:val="3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pacing w:val="-3"/>
                        <w:sz w:val="23"/>
                        <w:szCs w:val="23"/>
                      </w:rPr>
                      <w:t>r</w:t>
                    </w:r>
                    <w:r>
                      <w:rPr>
                        <w:b/>
                        <w:color w:val="3583CC"/>
                        <w:spacing w:val="2"/>
                        <w:sz w:val="23"/>
                        <w:szCs w:val="23"/>
                      </w:rPr>
                      <w:t>d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 xml:space="preserve">, </w:t>
                    </w:r>
                    <w:r>
                      <w:rPr>
                        <w:b/>
                        <w:color w:val="3583CC"/>
                        <w:spacing w:val="2"/>
                        <w:w w:val="80"/>
                        <w:sz w:val="23"/>
                        <w:szCs w:val="23"/>
                      </w:rPr>
                      <w:t>A</w:t>
                    </w:r>
                    <w:r>
                      <w:rPr>
                        <w:b/>
                        <w:color w:val="3583CC"/>
                        <w:sz w:val="23"/>
                        <w:szCs w:val="23"/>
                      </w:rPr>
                      <w:t>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11B07" w14:textId="77777777" w:rsidR="00175B22" w:rsidRDefault="00175B2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690D4" w14:textId="6B005444" w:rsidR="00F96440" w:rsidRDefault="009B0236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90B6DE" wp14:editId="5A4A2F2A">
              <wp:simplePos x="0" y="0"/>
              <wp:positionH relativeFrom="page">
                <wp:posOffset>925830</wp:posOffset>
              </wp:positionH>
              <wp:positionV relativeFrom="page">
                <wp:posOffset>8764905</wp:posOffset>
              </wp:positionV>
              <wp:extent cx="525145" cy="158750"/>
              <wp:effectExtent l="1905" t="1905" r="0" b="1270"/>
              <wp:wrapNone/>
              <wp:docPr id="16624088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511B8" w14:textId="77777777" w:rsidR="00F96440" w:rsidRDefault="00082C98">
                          <w:pPr>
                            <w:spacing w:line="220" w:lineRule="exact"/>
                            <w:ind w:left="20" w:right="-32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w w:val="96"/>
                              <w:sz w:val="21"/>
                              <w:szCs w:val="21"/>
                            </w:rPr>
                            <w:t>S</w:t>
                          </w:r>
                          <w:r>
                            <w:rPr>
                              <w:color w:val="333333"/>
                              <w:spacing w:val="-1"/>
                              <w:w w:val="108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color w:val="333333"/>
                              <w:spacing w:val="-1"/>
                              <w:w w:val="87"/>
                              <w:sz w:val="21"/>
                              <w:szCs w:val="21"/>
                            </w:rPr>
                            <w:t>f</w:t>
                          </w:r>
                          <w:r>
                            <w:rPr>
                              <w:color w:val="333333"/>
                              <w:spacing w:val="-3"/>
                              <w:w w:val="122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333333"/>
                              <w:spacing w:val="-1"/>
                              <w:w w:val="99"/>
                              <w:sz w:val="21"/>
                              <w:szCs w:val="21"/>
                            </w:rPr>
                            <w:t>w</w:t>
                          </w:r>
                          <w:r>
                            <w:rPr>
                              <w:color w:val="333333"/>
                              <w:spacing w:val="-3"/>
                              <w:w w:val="115"/>
                              <w:sz w:val="21"/>
                              <w:szCs w:val="21"/>
                            </w:rPr>
                            <w:t>a</w:t>
                          </w:r>
                          <w:r>
                            <w:rPr>
                              <w:color w:val="333333"/>
                              <w:spacing w:val="2"/>
                              <w:w w:val="104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color w:val="333333"/>
                              <w:w w:val="111"/>
                              <w:sz w:val="21"/>
                              <w:szCs w:val="21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90B6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2.9pt;margin-top:690.15pt;width:41.35pt;height:12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" filled="f" stroked="f">
              <v:textbox inset="0,0,0,0">
                <w:txbxContent>
                  <w:p w14:paraId="061511B8" w14:textId="77777777" w:rsidR="00F96440" w:rsidRDefault="00082C98">
                    <w:pPr>
                      <w:spacing w:line="220" w:lineRule="exact"/>
                      <w:ind w:left="20" w:right="-32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w w:val="96"/>
                        <w:sz w:val="21"/>
                        <w:szCs w:val="21"/>
                      </w:rPr>
                      <w:t>S</w:t>
                    </w:r>
                    <w:r>
                      <w:rPr>
                        <w:color w:val="333333"/>
                        <w:spacing w:val="-1"/>
                        <w:w w:val="108"/>
                        <w:sz w:val="21"/>
                        <w:szCs w:val="21"/>
                      </w:rPr>
                      <w:t>o</w:t>
                    </w:r>
                    <w:r>
                      <w:rPr>
                        <w:color w:val="333333"/>
                        <w:spacing w:val="-1"/>
                        <w:w w:val="87"/>
                        <w:sz w:val="21"/>
                        <w:szCs w:val="21"/>
                      </w:rPr>
                      <w:t>f</w:t>
                    </w:r>
                    <w:r>
                      <w:rPr>
                        <w:color w:val="333333"/>
                        <w:spacing w:val="-3"/>
                        <w:w w:val="122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333333"/>
                        <w:spacing w:val="-1"/>
                        <w:w w:val="99"/>
                        <w:sz w:val="21"/>
                        <w:szCs w:val="21"/>
                      </w:rPr>
                      <w:t>w</w:t>
                    </w:r>
                    <w:r>
                      <w:rPr>
                        <w:color w:val="333333"/>
                        <w:spacing w:val="-3"/>
                        <w:w w:val="115"/>
                        <w:sz w:val="21"/>
                        <w:szCs w:val="21"/>
                      </w:rPr>
                      <w:t>a</w:t>
                    </w:r>
                    <w:r>
                      <w:rPr>
                        <w:color w:val="333333"/>
                        <w:spacing w:val="2"/>
                        <w:w w:val="104"/>
                        <w:sz w:val="21"/>
                        <w:szCs w:val="21"/>
                      </w:rPr>
                      <w:t>r</w:t>
                    </w:r>
                    <w:r>
                      <w:rPr>
                        <w:color w:val="333333"/>
                        <w:w w:val="111"/>
                        <w:sz w:val="21"/>
                        <w:szCs w:val="21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0C45358" wp14:editId="485868AA">
              <wp:simplePos x="0" y="0"/>
              <wp:positionH relativeFrom="page">
                <wp:posOffset>2311400</wp:posOffset>
              </wp:positionH>
              <wp:positionV relativeFrom="page">
                <wp:posOffset>8764905</wp:posOffset>
              </wp:positionV>
              <wp:extent cx="483870" cy="158750"/>
              <wp:effectExtent l="0" t="1905" r="0" b="1270"/>
              <wp:wrapNone/>
              <wp:docPr id="128239587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38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612C07" w14:textId="77777777" w:rsidR="00F96440" w:rsidRDefault="00082C98">
                          <w:pPr>
                            <w:spacing w:line="220" w:lineRule="exact"/>
                            <w:ind w:left="20" w:right="-31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color w:val="333333"/>
                              <w:sz w:val="21"/>
                              <w:szCs w:val="21"/>
                            </w:rPr>
                            <w:t>:</w:t>
                          </w:r>
                          <w:r>
                            <w:rPr>
                              <w:color w:val="333333"/>
                              <w:spacing w:val="-13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"/>
                              <w:w w:val="106"/>
                              <w:sz w:val="21"/>
                              <w:szCs w:val="21"/>
                            </w:rPr>
                            <w:t>Py</w:t>
                          </w:r>
                          <w:r>
                            <w:rPr>
                              <w:color w:val="333333"/>
                              <w:spacing w:val="-3"/>
                              <w:w w:val="106"/>
                              <w:sz w:val="21"/>
                              <w:szCs w:val="21"/>
                            </w:rPr>
                            <w:t>t</w:t>
                          </w:r>
                          <w:r>
                            <w:rPr>
                              <w:color w:val="333333"/>
                              <w:spacing w:val="-2"/>
                              <w:w w:val="106"/>
                              <w:sz w:val="21"/>
                              <w:szCs w:val="21"/>
                            </w:rPr>
                            <w:t>h</w:t>
                          </w:r>
                          <w:r>
                            <w:rPr>
                              <w:color w:val="333333"/>
                              <w:spacing w:val="-1"/>
                              <w:w w:val="106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color w:val="333333"/>
                              <w:w w:val="106"/>
                              <w:sz w:val="21"/>
                              <w:szCs w:val="21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45358" id="Text Box 1" o:spid="_x0000_s1029" type="#_x0000_t202" style="position:absolute;margin-left:182pt;margin-top:690.15pt;width:38.1pt;height:12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" filled="f" stroked="f">
              <v:textbox inset="0,0,0,0">
                <w:txbxContent>
                  <w:p w14:paraId="75612C07" w14:textId="77777777" w:rsidR="00F96440" w:rsidRDefault="00082C98">
                    <w:pPr>
                      <w:spacing w:line="220" w:lineRule="exact"/>
                      <w:ind w:left="20" w:right="-31"/>
                      <w:rPr>
                        <w:sz w:val="21"/>
                        <w:szCs w:val="21"/>
                      </w:rPr>
                    </w:pPr>
                    <w:r>
                      <w:rPr>
                        <w:color w:val="333333"/>
                        <w:sz w:val="21"/>
                        <w:szCs w:val="21"/>
                      </w:rPr>
                      <w:t>:</w:t>
                    </w:r>
                    <w:r>
                      <w:rPr>
                        <w:color w:val="333333"/>
                        <w:spacing w:val="-1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color w:val="333333"/>
                        <w:spacing w:val="-1"/>
                        <w:w w:val="106"/>
                        <w:sz w:val="21"/>
                        <w:szCs w:val="21"/>
                      </w:rPr>
                      <w:t>Py</w:t>
                    </w:r>
                    <w:r>
                      <w:rPr>
                        <w:color w:val="333333"/>
                        <w:spacing w:val="-3"/>
                        <w:w w:val="106"/>
                        <w:sz w:val="21"/>
                        <w:szCs w:val="21"/>
                      </w:rPr>
                      <w:t>t</w:t>
                    </w:r>
                    <w:r>
                      <w:rPr>
                        <w:color w:val="333333"/>
                        <w:spacing w:val="-2"/>
                        <w:w w:val="106"/>
                        <w:sz w:val="21"/>
                        <w:szCs w:val="21"/>
                      </w:rPr>
                      <w:t>h</w:t>
                    </w:r>
                    <w:r>
                      <w:rPr>
                        <w:color w:val="333333"/>
                        <w:spacing w:val="-1"/>
                        <w:w w:val="106"/>
                        <w:sz w:val="21"/>
                        <w:szCs w:val="21"/>
                      </w:rPr>
                      <w:t>o</w:t>
                    </w:r>
                    <w:r>
                      <w:rPr>
                        <w:color w:val="333333"/>
                        <w:w w:val="106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FAD73" w14:textId="77777777" w:rsidR="00F96440" w:rsidRDefault="00F96440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D9AFA" w14:textId="77777777" w:rsidR="00F96440" w:rsidRDefault="00F96440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67FD80" w14:textId="77777777" w:rsidR="00F96440" w:rsidRDefault="00F96440">
    <w:pPr>
      <w:spacing w:line="0" w:lineRule="atLeas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93014" w14:textId="77777777" w:rsidR="00F96440" w:rsidRDefault="00F96440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06A0CE" w14:textId="77777777" w:rsidR="001867AB" w:rsidRDefault="001867AB" w:rsidP="00F96440">
      <w:r>
        <w:separator/>
      </w:r>
    </w:p>
  </w:footnote>
  <w:footnote w:type="continuationSeparator" w:id="0">
    <w:p w14:paraId="014CACC0" w14:textId="77777777" w:rsidR="001867AB" w:rsidRDefault="001867AB" w:rsidP="00F9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61BCC" w14:textId="77777777" w:rsidR="00175B22" w:rsidRDefault="00000000">
    <w:pPr>
      <w:pStyle w:val="Header"/>
    </w:pPr>
    <w:r>
      <w:rPr>
        <w:noProof/>
      </w:rPr>
      <w:pict w14:anchorId="31C7DA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0" o:spid="_x0000_s1032" type="#_x0000_t136" style="position:absolute;margin-left:0;margin-top:0;width:582.5pt;height:129.45pt;rotation:315;z-index:-25165312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D814EE" w14:textId="77777777" w:rsidR="00175B22" w:rsidRDefault="00000000">
    <w:pPr>
      <w:pStyle w:val="Header"/>
    </w:pPr>
    <w:r>
      <w:rPr>
        <w:noProof/>
      </w:rPr>
      <w:pict w14:anchorId="5B09C2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1" o:spid="_x0000_s1033" type="#_x0000_t136" style="position:absolute;margin-left:0;margin-top:0;width:582.5pt;height:129.45pt;rotation:315;z-index:-25165107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6F063" w14:textId="77777777" w:rsidR="00175B22" w:rsidRDefault="00000000">
    <w:pPr>
      <w:pStyle w:val="Header"/>
    </w:pPr>
    <w:r>
      <w:rPr>
        <w:noProof/>
      </w:rPr>
      <w:pict w14:anchorId="51E3197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49" o:spid="_x0000_s1031" type="#_x0000_t136" style="position:absolute;margin-left:0;margin-top:0;width:582.5pt;height:129.45pt;rotation:315;z-index:-25165516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FB4A7E" w14:textId="77777777" w:rsidR="00175B22" w:rsidRDefault="00000000">
    <w:pPr>
      <w:pStyle w:val="Header"/>
    </w:pPr>
    <w:r>
      <w:rPr>
        <w:noProof/>
      </w:rPr>
      <w:pict w14:anchorId="105431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3" o:spid="_x0000_s1035" type="#_x0000_t136" style="position:absolute;margin-left:0;margin-top:0;width:582.5pt;height:129.45pt;rotation:315;z-index:-25164697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3E773" w14:textId="77777777" w:rsidR="00175B22" w:rsidRDefault="00000000">
    <w:pPr>
      <w:pStyle w:val="Header"/>
    </w:pPr>
    <w:r>
      <w:rPr>
        <w:noProof/>
      </w:rPr>
      <w:pict w14:anchorId="08FC3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4" o:spid="_x0000_s1036" type="#_x0000_t136" style="position:absolute;margin-left:0;margin-top:0;width:582.5pt;height:129.45pt;rotation:315;z-index:-25164492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B395B" w14:textId="77777777" w:rsidR="00175B22" w:rsidRDefault="00000000">
    <w:pPr>
      <w:pStyle w:val="Header"/>
    </w:pPr>
    <w:r>
      <w:rPr>
        <w:noProof/>
      </w:rPr>
      <w:pict w14:anchorId="26BE1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2" o:spid="_x0000_s1034" type="#_x0000_t136" style="position:absolute;margin-left:0;margin-top:0;width:582.5pt;height:129.45pt;rotation:315;z-index:-25164902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D7ADAD" w14:textId="77777777" w:rsidR="00175B22" w:rsidRDefault="00000000">
    <w:pPr>
      <w:pStyle w:val="Header"/>
    </w:pPr>
    <w:r>
      <w:rPr>
        <w:noProof/>
      </w:rPr>
      <w:pict w14:anchorId="64B77C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6" o:spid="_x0000_s1038" type="#_x0000_t136" style="position:absolute;margin-left:0;margin-top:0;width:582.5pt;height:129.45pt;rotation:315;z-index:-25164083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BA6D8" w14:textId="77777777" w:rsidR="00175B22" w:rsidRDefault="00000000">
    <w:pPr>
      <w:pStyle w:val="Header"/>
    </w:pPr>
    <w:r>
      <w:rPr>
        <w:noProof/>
      </w:rPr>
      <w:pict w14:anchorId="6E369F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7" o:spid="_x0000_s1039" type="#_x0000_t136" style="position:absolute;margin-left:0;margin-top:0;width:582.5pt;height:129.45pt;rotation:315;z-index:-25163878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1B1102" w14:textId="77777777" w:rsidR="00175B22" w:rsidRDefault="00000000">
    <w:pPr>
      <w:pStyle w:val="Header"/>
    </w:pPr>
    <w:r>
      <w:rPr>
        <w:noProof/>
      </w:rPr>
      <w:pict w14:anchorId="40A093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5" o:spid="_x0000_s1037" type="#_x0000_t136" style="position:absolute;margin-left:0;margin-top:0;width:582.5pt;height:129.45pt;rotation:315;z-index:-25164288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B4A8E4" w14:textId="77777777" w:rsidR="00175B22" w:rsidRDefault="00000000">
    <w:pPr>
      <w:pStyle w:val="Header"/>
    </w:pPr>
    <w:r>
      <w:rPr>
        <w:noProof/>
      </w:rPr>
      <w:pict w14:anchorId="6B3F77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9" o:spid="_x0000_s1041" type="#_x0000_t136" style="position:absolute;margin-left:0;margin-top:0;width:582.5pt;height:129.45pt;rotation:315;z-index:-25163468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9717D" w14:textId="77777777" w:rsidR="00175B22" w:rsidRDefault="00000000">
    <w:pPr>
      <w:pStyle w:val="Header"/>
    </w:pPr>
    <w:r>
      <w:rPr>
        <w:noProof/>
      </w:rPr>
      <w:pict w14:anchorId="7CCC6F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0" o:spid="_x0000_s1042" type="#_x0000_t136" style="position:absolute;margin-left:0;margin-top:0;width:582.5pt;height:129.45pt;rotation:315;z-index:-25163264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F2124" w14:textId="77777777" w:rsidR="00175B22" w:rsidRDefault="00000000">
    <w:pPr>
      <w:pStyle w:val="Header"/>
    </w:pPr>
    <w:r>
      <w:rPr>
        <w:noProof/>
      </w:rPr>
      <w:pict w14:anchorId="49E0BC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58" o:spid="_x0000_s1040" type="#_x0000_t136" style="position:absolute;margin-left:0;margin-top:0;width:582.5pt;height:129.45pt;rotation:315;z-index:-25163673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338DA8" w14:textId="77777777" w:rsidR="00175B22" w:rsidRDefault="00000000">
    <w:pPr>
      <w:pStyle w:val="Header"/>
    </w:pPr>
    <w:r>
      <w:rPr>
        <w:noProof/>
      </w:rPr>
      <w:pict w14:anchorId="4DA6CF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2" o:spid="_x0000_s1044" type="#_x0000_t136" style="position:absolute;margin-left:0;margin-top:0;width:582.5pt;height:129.45pt;rotation:315;z-index:-251628544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0A98F5" w14:textId="77777777" w:rsidR="00175B22" w:rsidRDefault="00000000">
    <w:pPr>
      <w:pStyle w:val="Header"/>
    </w:pPr>
    <w:r>
      <w:rPr>
        <w:noProof/>
      </w:rPr>
      <w:pict w14:anchorId="136766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3" o:spid="_x0000_s1045" type="#_x0000_t136" style="position:absolute;margin-left:0;margin-top:0;width:582.5pt;height:129.45pt;rotation:315;z-index:-251626496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C7198" w14:textId="77777777" w:rsidR="00175B22" w:rsidRDefault="00000000">
    <w:pPr>
      <w:pStyle w:val="Header"/>
    </w:pPr>
    <w:r>
      <w:rPr>
        <w:noProof/>
      </w:rPr>
      <w:pict w14:anchorId="00CED6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1" o:spid="_x0000_s1043" type="#_x0000_t136" style="position:absolute;margin-left:0;margin-top:0;width:582.5pt;height:129.45pt;rotation:315;z-index:-25163059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05BB3" w14:textId="77777777" w:rsidR="00175B22" w:rsidRDefault="00000000">
    <w:pPr>
      <w:pStyle w:val="Header"/>
    </w:pPr>
    <w:r>
      <w:rPr>
        <w:noProof/>
      </w:rPr>
      <w:pict w14:anchorId="19FF29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5" o:spid="_x0000_s1047" type="#_x0000_t136" style="position:absolute;margin-left:0;margin-top:0;width:582.5pt;height:129.45pt;rotation:315;z-index:-251622400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A7549" w14:textId="77777777" w:rsidR="00175B22" w:rsidRDefault="00000000">
    <w:pPr>
      <w:pStyle w:val="Header"/>
    </w:pPr>
    <w:r>
      <w:rPr>
        <w:noProof/>
      </w:rPr>
      <w:pict w14:anchorId="6CD987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6" o:spid="_x0000_s1048" type="#_x0000_t136" style="position:absolute;margin-left:0;margin-top:0;width:582.5pt;height:129.45pt;rotation:315;z-index:-251620352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F5201" w14:textId="77777777" w:rsidR="00175B22" w:rsidRDefault="00000000">
    <w:pPr>
      <w:pStyle w:val="Header"/>
    </w:pPr>
    <w:r>
      <w:rPr>
        <w:noProof/>
      </w:rPr>
      <w:pict w14:anchorId="702ED9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2864" o:spid="_x0000_s1046" type="#_x0000_t136" style="position:absolute;margin-left:0;margin-top:0;width:582.5pt;height:129.45pt;rotation:315;z-index:-251624448;mso-position-horizontal:center;mso-position-horizontal-relative:margin;mso-position-vertical:center;mso-position-vertical-relative:margin" o:allowincell="f" fillcolor="#95b3d7 [1940]" stroked="f">
          <v:fill opacity=".5"/>
          <v:textpath style="font-family:&quot;Trebuchet MS&quot;;font-size:1pt" string="MindMaji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E06D00"/>
    <w:multiLevelType w:val="multilevel"/>
    <w:tmpl w:val="8DAA1AC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715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40"/>
    <w:rsid w:val="00082C98"/>
    <w:rsid w:val="00175B22"/>
    <w:rsid w:val="001867AB"/>
    <w:rsid w:val="003B07C8"/>
    <w:rsid w:val="009B0236"/>
    <w:rsid w:val="00F81935"/>
    <w:rsid w:val="00F9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B02BC"/>
  <w15:docId w15:val="{F960019C-6895-45CD-9607-046EBF47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75B22"/>
  </w:style>
  <w:style w:type="paragraph" w:styleId="Footer">
    <w:name w:val="footer"/>
    <w:basedOn w:val="Normal"/>
    <w:link w:val="FooterChar"/>
    <w:uiPriority w:val="99"/>
    <w:semiHidden/>
    <w:unhideWhenUsed/>
    <w:rsid w:val="00175B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5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3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34" Type="http://schemas.openxmlformats.org/officeDocument/2006/relationships/fontTable" Target="fontTable.xml"/><Relationship Id="rId7" Type="http://schemas.openxmlformats.org/officeDocument/2006/relationships/hyperlink" Target="mailto:raju@gmail.com" TargetMode="Externa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33" Type="http://schemas.openxmlformats.org/officeDocument/2006/relationships/header" Target="header18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header" Target="header1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header" Target="header14.xml"/><Relationship Id="rId30" Type="http://schemas.openxmlformats.org/officeDocument/2006/relationships/header" Target="header16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1116</Words>
  <Characters>6363</Characters>
  <Application>Microsoft Office Word</Application>
  <DocSecurity>0</DocSecurity>
  <Lines>53</Lines>
  <Paragraphs>14</Paragraphs>
  <ScaleCrop>false</ScaleCrop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MindMajix</dc:creator>
  <cp:lastModifiedBy>Harini J</cp:lastModifiedBy>
  <cp:revision>2</cp:revision>
  <dcterms:created xsi:type="dcterms:W3CDTF">2024-05-16T04:19:00Z</dcterms:created>
  <dcterms:modified xsi:type="dcterms:W3CDTF">2024-05-16T04:19:00Z</dcterms:modified>
</cp:coreProperties>
</file>